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8DF2C8" w14:textId="77777777" w:rsidR="00597A98" w:rsidRPr="00A80111" w:rsidRDefault="00597A98" w:rsidP="00597A98">
      <w:pPr>
        <w:spacing w:line="360" w:lineRule="auto"/>
        <w:jc w:val="both"/>
        <w:rPr>
          <w:rFonts w:ascii="Times New Roman" w:hAnsi="Times New Roman" w:cs="Times New Roman"/>
          <w:b/>
          <w:sz w:val="32"/>
          <w:szCs w:val="32"/>
        </w:rPr>
      </w:pPr>
      <w:r w:rsidRPr="00A80111">
        <w:rPr>
          <w:rFonts w:ascii="Times New Roman" w:hAnsi="Times New Roman" w:cs="Times New Roman"/>
          <w:b/>
          <w:sz w:val="32"/>
          <w:szCs w:val="32"/>
        </w:rPr>
        <w:t>CHAPTER 1</w:t>
      </w:r>
    </w:p>
    <w:p w14:paraId="79A7C7E2" w14:textId="654C2D44" w:rsidR="00597A98" w:rsidRPr="00A80111" w:rsidRDefault="00597A98" w:rsidP="0053516B">
      <w:pPr>
        <w:spacing w:line="360" w:lineRule="auto"/>
        <w:jc w:val="center"/>
        <w:rPr>
          <w:rFonts w:ascii="Times New Roman" w:hAnsi="Times New Roman" w:cs="Times New Roman"/>
          <w:b/>
          <w:sz w:val="32"/>
          <w:szCs w:val="32"/>
        </w:rPr>
      </w:pPr>
      <w:r w:rsidRPr="00A80111">
        <w:rPr>
          <w:rFonts w:ascii="Times New Roman" w:hAnsi="Times New Roman" w:cs="Times New Roman"/>
          <w:b/>
          <w:sz w:val="32"/>
          <w:szCs w:val="32"/>
        </w:rPr>
        <w:t>INTRODUCTION</w:t>
      </w:r>
      <w:r w:rsidR="001471CA">
        <w:rPr>
          <w:rFonts w:ascii="Times New Roman" w:hAnsi="Times New Roman" w:cs="Times New Roman"/>
          <w:b/>
          <w:sz w:val="32"/>
          <w:szCs w:val="32"/>
        </w:rPr>
        <w:t xml:space="preserve"> TO ONLINE </w:t>
      </w:r>
      <w:r w:rsidR="000D66DF">
        <w:rPr>
          <w:rFonts w:ascii="Times New Roman" w:hAnsi="Times New Roman" w:cs="Times New Roman"/>
          <w:b/>
          <w:sz w:val="32"/>
          <w:szCs w:val="32"/>
        </w:rPr>
        <w:t>VOTING</w:t>
      </w:r>
      <w:r w:rsidR="001471CA">
        <w:rPr>
          <w:rFonts w:ascii="Times New Roman" w:hAnsi="Times New Roman" w:cs="Times New Roman"/>
          <w:b/>
          <w:sz w:val="32"/>
          <w:szCs w:val="32"/>
        </w:rPr>
        <w:t xml:space="preserve"> SYSTEM</w:t>
      </w:r>
    </w:p>
    <w:p w14:paraId="34AC123A" w14:textId="77777777" w:rsidR="00597A98" w:rsidRPr="00A80111" w:rsidRDefault="00597A98" w:rsidP="00597A98">
      <w:pPr>
        <w:spacing w:line="360" w:lineRule="auto"/>
        <w:jc w:val="both"/>
        <w:rPr>
          <w:rFonts w:ascii="Times New Roman" w:hAnsi="Times New Roman" w:cs="Times New Roman"/>
          <w:b/>
          <w:sz w:val="28"/>
          <w:szCs w:val="28"/>
        </w:rPr>
      </w:pPr>
      <w:r w:rsidRPr="00A80111">
        <w:rPr>
          <w:rFonts w:ascii="Times New Roman" w:hAnsi="Times New Roman" w:cs="Times New Roman"/>
          <w:b/>
          <w:sz w:val="28"/>
          <w:szCs w:val="28"/>
        </w:rPr>
        <w:t>1.1 Introduction</w:t>
      </w:r>
    </w:p>
    <w:p w14:paraId="75A623A8" w14:textId="77777777" w:rsidR="0017673A" w:rsidRPr="0017673A" w:rsidRDefault="00597A98" w:rsidP="0017673A">
      <w:pPr>
        <w:spacing w:line="360" w:lineRule="auto"/>
        <w:jc w:val="both"/>
        <w:rPr>
          <w:rFonts w:ascii="Times New Roman" w:hAnsi="Times New Roman" w:cs="Times New Roman"/>
          <w:sz w:val="24"/>
          <w:szCs w:val="24"/>
        </w:rPr>
      </w:pPr>
      <w:r w:rsidRPr="0017673A">
        <w:rPr>
          <w:rFonts w:ascii="Times New Roman" w:hAnsi="Times New Roman" w:cs="Times New Roman"/>
          <w:sz w:val="24"/>
          <w:szCs w:val="24"/>
        </w:rPr>
        <w:tab/>
      </w:r>
      <w:r w:rsidR="0017673A" w:rsidRPr="0017673A">
        <w:rPr>
          <w:rFonts w:ascii="Times New Roman" w:eastAsia="Times New Roman" w:hAnsi="Times New Roman" w:cs="Times New Roman"/>
          <w:sz w:val="24"/>
          <w:szCs w:val="24"/>
        </w:rPr>
        <w:t>“</w:t>
      </w:r>
      <w:r w:rsidR="0017673A" w:rsidRPr="0017673A">
        <w:rPr>
          <w:rFonts w:ascii="Times New Roman" w:hAnsi="Times New Roman" w:cs="Times New Roman"/>
          <w:sz w:val="24"/>
          <w:szCs w:val="24"/>
        </w:rPr>
        <w:t>ONLINE VOTING SYSTEM” is an online voting technique. In this system people who have citizenship of Kenya and whose age is above 18 years of age and any sex can give his\her vote online without going to any physical polling station. There is a database which is maintained in which all the names of voters with complete information is stored.</w:t>
      </w:r>
    </w:p>
    <w:p w14:paraId="01B2E67C" w14:textId="77777777" w:rsidR="0017673A" w:rsidRPr="0017673A" w:rsidRDefault="0017673A" w:rsidP="0017673A">
      <w:pPr>
        <w:spacing w:line="360" w:lineRule="auto"/>
        <w:jc w:val="both"/>
        <w:rPr>
          <w:rFonts w:ascii="Times New Roman" w:hAnsi="Times New Roman" w:cs="Times New Roman"/>
          <w:sz w:val="24"/>
          <w:szCs w:val="24"/>
        </w:rPr>
      </w:pPr>
      <w:r w:rsidRPr="0017673A">
        <w:rPr>
          <w:rFonts w:ascii="Times New Roman" w:hAnsi="Times New Roman" w:cs="Times New Roman"/>
          <w:sz w:val="24"/>
          <w:szCs w:val="24"/>
        </w:rPr>
        <w:t xml:space="preserve">In “ONLINE VOTING SYSTEM” a voter can use his\her voting right online without any difficulty. He\She has to be registered first for him/her to vote. Registration is mainly done by the system administrator for security reasons. The system Administrator registers the voters on a special site of the system visited by him only by simply filling a registration form to register voter. Citizens seeking registration are expected to contact the system administrator to submit their details. After the validity of them being citizens of India has been confirmed by the system administrator by comparing their details submitted with those in existing databases such as those as the Registrar of Persons, the citizen is then registered as a voter. </w:t>
      </w:r>
    </w:p>
    <w:p w14:paraId="4740DFAA" w14:textId="77777777" w:rsidR="0017673A" w:rsidRPr="0017673A" w:rsidRDefault="0017673A" w:rsidP="0017673A">
      <w:pPr>
        <w:autoSpaceDE w:val="0"/>
        <w:spacing w:before="240" w:after="200"/>
        <w:rPr>
          <w:rFonts w:ascii="Times New Roman" w:hAnsi="Times New Roman" w:cs="Times New Roman"/>
          <w:b/>
          <w:bCs/>
          <w:sz w:val="24"/>
          <w:szCs w:val="24"/>
          <w:u w:val="single"/>
        </w:rPr>
      </w:pPr>
      <w:r w:rsidRPr="0017673A">
        <w:rPr>
          <w:rFonts w:ascii="Times New Roman" w:hAnsi="Times New Roman" w:cs="Times New Roman"/>
          <w:sz w:val="24"/>
          <w:szCs w:val="24"/>
        </w:rPr>
        <w:t>After registration, the voter is assigned a secret Voter ID with which he/she can use to log into the system and enjoy services provided by the system such as voting. If invalid/wrong details are submitted, then the citizen is not registered to vote.</w:t>
      </w:r>
    </w:p>
    <w:p w14:paraId="48440EEA" w14:textId="1ED15494" w:rsidR="00597A98" w:rsidRDefault="00597A98" w:rsidP="00597A98">
      <w:pPr>
        <w:spacing w:line="360" w:lineRule="auto"/>
        <w:jc w:val="both"/>
        <w:rPr>
          <w:rFonts w:ascii="Times New Roman" w:hAnsi="Times New Roman" w:cs="Times New Roman"/>
          <w:sz w:val="24"/>
          <w:szCs w:val="24"/>
        </w:rPr>
      </w:pPr>
    </w:p>
    <w:p w14:paraId="75FD0AA9" w14:textId="77777777" w:rsidR="00597A98" w:rsidRDefault="00597A98" w:rsidP="00597A98">
      <w:pPr>
        <w:spacing w:line="360" w:lineRule="auto"/>
        <w:jc w:val="both"/>
        <w:rPr>
          <w:rFonts w:ascii="Times New Roman" w:hAnsi="Times New Roman" w:cs="Times New Roman"/>
          <w:b/>
          <w:sz w:val="28"/>
          <w:szCs w:val="28"/>
        </w:rPr>
      </w:pPr>
      <w:r>
        <w:rPr>
          <w:rFonts w:ascii="Times New Roman" w:hAnsi="Times New Roman" w:cs="Times New Roman"/>
          <w:b/>
          <w:sz w:val="28"/>
          <w:szCs w:val="28"/>
        </w:rPr>
        <w:t>1.2 Reasons for the project</w:t>
      </w:r>
    </w:p>
    <w:p w14:paraId="5BB2B245" w14:textId="247FD7BC" w:rsidR="00597A98" w:rsidRPr="00271797" w:rsidRDefault="00597A98" w:rsidP="00C44D61">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r w:rsidR="0094679C">
        <w:rPr>
          <w:rFonts w:ascii="Times New Roman" w:hAnsi="Times New Roman" w:cs="Times New Roman"/>
          <w:b/>
          <w:sz w:val="24"/>
          <w:szCs w:val="24"/>
        </w:rPr>
        <w:t>To reduce man power</w:t>
      </w:r>
    </w:p>
    <w:p w14:paraId="716DEE16" w14:textId="737325A6" w:rsidR="00597A98" w:rsidRDefault="0094679C" w:rsidP="00597A9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able to vote from home and reduce the number of </w:t>
      </w:r>
      <w:r w:rsidR="00701F56">
        <w:rPr>
          <w:rFonts w:ascii="Times New Roman" w:hAnsi="Times New Roman" w:cs="Times New Roman"/>
          <w:sz w:val="24"/>
          <w:szCs w:val="24"/>
        </w:rPr>
        <w:t>man power also reduce the time.</w:t>
      </w:r>
    </w:p>
    <w:p w14:paraId="63CB26D1" w14:textId="77777777" w:rsidR="00A504AA" w:rsidRDefault="00A504AA" w:rsidP="00597A98">
      <w:pPr>
        <w:spacing w:line="360" w:lineRule="auto"/>
        <w:jc w:val="both"/>
        <w:rPr>
          <w:rFonts w:ascii="Times New Roman" w:hAnsi="Times New Roman" w:cs="Times New Roman"/>
          <w:b/>
          <w:sz w:val="28"/>
          <w:szCs w:val="28"/>
        </w:rPr>
      </w:pPr>
    </w:p>
    <w:p w14:paraId="79E5B5C7" w14:textId="1EBD6B54" w:rsidR="00597A98" w:rsidRDefault="00597A98" w:rsidP="00597A9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1.3 Problem Statement</w:t>
      </w:r>
    </w:p>
    <w:p w14:paraId="7C7B9058" w14:textId="4007848C" w:rsidR="00597A98" w:rsidRDefault="00597A98" w:rsidP="00597A98">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00701F56">
        <w:rPr>
          <w:rFonts w:ascii="Times New Roman" w:hAnsi="Times New Roman" w:cs="Times New Roman"/>
          <w:sz w:val="24"/>
          <w:szCs w:val="24"/>
        </w:rPr>
        <w:t xml:space="preserve">Now a days offline voting system would be a complex task to handle by election commission. Sometimes it may get riot. Some times the number of </w:t>
      </w:r>
      <w:proofErr w:type="gramStart"/>
      <w:r w:rsidR="00701F56">
        <w:rPr>
          <w:rFonts w:ascii="Times New Roman" w:hAnsi="Times New Roman" w:cs="Times New Roman"/>
          <w:sz w:val="24"/>
          <w:szCs w:val="24"/>
        </w:rPr>
        <w:t>voter</w:t>
      </w:r>
      <w:proofErr w:type="gramEnd"/>
      <w:r w:rsidR="00701F56">
        <w:rPr>
          <w:rFonts w:ascii="Times New Roman" w:hAnsi="Times New Roman" w:cs="Times New Roman"/>
          <w:sz w:val="24"/>
          <w:szCs w:val="24"/>
        </w:rPr>
        <w:t xml:space="preserve"> in the queue </w:t>
      </w:r>
      <w:proofErr w:type="spellStart"/>
      <w:r w:rsidR="00701F56">
        <w:rPr>
          <w:rFonts w:ascii="Times New Roman" w:hAnsi="Times New Roman" w:cs="Times New Roman"/>
          <w:sz w:val="24"/>
          <w:szCs w:val="24"/>
        </w:rPr>
        <w:t>wold</w:t>
      </w:r>
      <w:proofErr w:type="spellEnd"/>
      <w:r w:rsidR="00701F56">
        <w:rPr>
          <w:rFonts w:ascii="Times New Roman" w:hAnsi="Times New Roman" w:cs="Times New Roman"/>
          <w:sz w:val="24"/>
          <w:szCs w:val="24"/>
        </w:rPr>
        <w:t xml:space="preserve"> be more. This leads to waste of time.</w:t>
      </w:r>
    </w:p>
    <w:p w14:paraId="2B5D8651" w14:textId="77777777" w:rsidR="00597A98" w:rsidRDefault="00597A98" w:rsidP="00597A98">
      <w:pPr>
        <w:spacing w:line="360" w:lineRule="auto"/>
        <w:jc w:val="both"/>
        <w:rPr>
          <w:rFonts w:ascii="Times New Roman" w:hAnsi="Times New Roman" w:cs="Times New Roman"/>
          <w:b/>
          <w:sz w:val="28"/>
          <w:szCs w:val="28"/>
        </w:rPr>
      </w:pPr>
      <w:r>
        <w:rPr>
          <w:rFonts w:ascii="Times New Roman" w:hAnsi="Times New Roman" w:cs="Times New Roman"/>
          <w:b/>
          <w:sz w:val="28"/>
          <w:szCs w:val="28"/>
        </w:rPr>
        <w:t>1.4 Aims &amp; Objectives</w:t>
      </w:r>
    </w:p>
    <w:p w14:paraId="3DF69F20" w14:textId="4C9208FC" w:rsidR="00597A98" w:rsidRDefault="00597A98" w:rsidP="00597A9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1F56">
        <w:rPr>
          <w:rFonts w:ascii="Times New Roman" w:hAnsi="Times New Roman" w:cs="Times New Roman"/>
          <w:sz w:val="24"/>
          <w:szCs w:val="24"/>
        </w:rPr>
        <w:t>To provide a facility to make vote from home. To reduce time and riots.</w:t>
      </w:r>
    </w:p>
    <w:p w14:paraId="39437654" w14:textId="77777777" w:rsidR="00597A98" w:rsidRDefault="00597A98" w:rsidP="00597A98">
      <w:pPr>
        <w:spacing w:line="360" w:lineRule="auto"/>
        <w:jc w:val="both"/>
        <w:rPr>
          <w:rFonts w:ascii="Times New Roman" w:hAnsi="Times New Roman" w:cs="Times New Roman"/>
          <w:b/>
          <w:sz w:val="28"/>
          <w:szCs w:val="28"/>
        </w:rPr>
      </w:pPr>
      <w:r>
        <w:rPr>
          <w:rFonts w:ascii="Times New Roman" w:hAnsi="Times New Roman" w:cs="Times New Roman"/>
          <w:b/>
          <w:sz w:val="28"/>
          <w:szCs w:val="28"/>
        </w:rPr>
        <w:t>1.5 Scope</w:t>
      </w:r>
    </w:p>
    <w:p w14:paraId="5C763F09" w14:textId="77777777" w:rsidR="00C44D61" w:rsidRPr="00C44D61" w:rsidRDefault="00597A98" w:rsidP="00C44D61">
      <w:pPr>
        <w:ind w:left="720"/>
        <w:jc w:val="both"/>
        <w:rPr>
          <w:rFonts w:ascii="Times New Roman" w:hAnsi="Times New Roman" w:cs="Times New Roman"/>
          <w:sz w:val="24"/>
          <w:szCs w:val="24"/>
        </w:rPr>
      </w:pPr>
      <w:r>
        <w:rPr>
          <w:rFonts w:ascii="Times New Roman" w:hAnsi="Times New Roman" w:cs="Times New Roman"/>
          <w:b/>
          <w:sz w:val="28"/>
          <w:szCs w:val="28"/>
        </w:rPr>
        <w:tab/>
      </w:r>
      <w:r w:rsidR="00C44D61" w:rsidRPr="00C44D61">
        <w:rPr>
          <w:rFonts w:ascii="Times New Roman" w:hAnsi="Times New Roman" w:cs="Times New Roman"/>
          <w:sz w:val="24"/>
          <w:szCs w:val="24"/>
        </w:rPr>
        <w:t>It is focused on studying the existing system of voting in Kenya and to make sure that the peoples vote is counts, for fairness in the elective positions. This is also will produce:</w:t>
      </w:r>
    </w:p>
    <w:p w14:paraId="3F5D23F8" w14:textId="77777777" w:rsidR="00C44D61" w:rsidRPr="00C44D61" w:rsidRDefault="00C44D61" w:rsidP="00C44D61">
      <w:pPr>
        <w:numPr>
          <w:ilvl w:val="0"/>
          <w:numId w:val="10"/>
        </w:numPr>
        <w:suppressAutoHyphens/>
        <w:spacing w:after="200" w:line="276" w:lineRule="auto"/>
        <w:jc w:val="both"/>
        <w:rPr>
          <w:rFonts w:ascii="Times New Roman" w:hAnsi="Times New Roman" w:cs="Times New Roman"/>
          <w:sz w:val="24"/>
          <w:szCs w:val="24"/>
        </w:rPr>
      </w:pPr>
      <w:r w:rsidRPr="00C44D61">
        <w:rPr>
          <w:rFonts w:ascii="Times New Roman" w:hAnsi="Times New Roman" w:cs="Times New Roman"/>
          <w:sz w:val="24"/>
          <w:szCs w:val="24"/>
        </w:rPr>
        <w:t xml:space="preserve">Less effort and less </w:t>
      </w:r>
      <w:proofErr w:type="spellStart"/>
      <w:r w:rsidRPr="00C44D61">
        <w:rPr>
          <w:rFonts w:ascii="Times New Roman" w:hAnsi="Times New Roman" w:cs="Times New Roman"/>
          <w:sz w:val="24"/>
          <w:szCs w:val="24"/>
        </w:rPr>
        <w:t>labor</w:t>
      </w:r>
      <w:proofErr w:type="spellEnd"/>
      <w:r w:rsidRPr="00C44D61">
        <w:rPr>
          <w:rFonts w:ascii="Times New Roman" w:hAnsi="Times New Roman" w:cs="Times New Roman"/>
          <w:sz w:val="24"/>
          <w:szCs w:val="24"/>
        </w:rPr>
        <w:t xml:space="preserve"> intensive, as the primary cost and focus primary on creating, managing, and running a secure web voting portal.</w:t>
      </w:r>
    </w:p>
    <w:p w14:paraId="7339C9EA" w14:textId="77777777" w:rsidR="00C44D61" w:rsidRPr="00C44D61" w:rsidRDefault="00C44D61" w:rsidP="00C44D61">
      <w:pPr>
        <w:numPr>
          <w:ilvl w:val="0"/>
          <w:numId w:val="10"/>
        </w:numPr>
        <w:suppressAutoHyphens/>
        <w:spacing w:after="200" w:line="276" w:lineRule="auto"/>
        <w:jc w:val="both"/>
        <w:rPr>
          <w:rFonts w:ascii="Times New Roman" w:hAnsi="Times New Roman" w:cs="Times New Roman"/>
          <w:sz w:val="24"/>
          <w:szCs w:val="24"/>
        </w:rPr>
      </w:pPr>
      <w:r w:rsidRPr="00C44D61">
        <w:rPr>
          <w:rFonts w:ascii="Times New Roman" w:hAnsi="Times New Roman" w:cs="Times New Roman"/>
          <w:sz w:val="24"/>
          <w:szCs w:val="24"/>
        </w:rPr>
        <w:t>Increasing number of voters as individuals will find it easier and more convenient to vote, especially those abroad.</w:t>
      </w:r>
    </w:p>
    <w:p w14:paraId="6C1F36FA" w14:textId="0B041AA2" w:rsidR="00597A98" w:rsidRDefault="00597A98" w:rsidP="00597A98">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6FCA1DAD" w14:textId="7AC30144" w:rsidR="00597A98" w:rsidRDefault="00597A98" w:rsidP="00597A9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7E175AD" w14:textId="77777777" w:rsidR="00597A98" w:rsidRDefault="00597A98" w:rsidP="00597A98">
      <w:pPr>
        <w:pStyle w:val="ListParagraph"/>
        <w:spacing w:line="360" w:lineRule="auto"/>
        <w:jc w:val="both"/>
        <w:rPr>
          <w:rFonts w:ascii="Times New Roman" w:hAnsi="Times New Roman" w:cs="Times New Roman"/>
          <w:sz w:val="24"/>
          <w:szCs w:val="24"/>
        </w:rPr>
      </w:pPr>
    </w:p>
    <w:p w14:paraId="5F6C4330" w14:textId="77777777" w:rsidR="00597A98" w:rsidRDefault="00597A98" w:rsidP="00597A98">
      <w:pPr>
        <w:pStyle w:val="ListParagraph"/>
        <w:spacing w:line="360" w:lineRule="auto"/>
        <w:jc w:val="both"/>
        <w:rPr>
          <w:rFonts w:ascii="Times New Roman" w:hAnsi="Times New Roman" w:cs="Times New Roman"/>
          <w:sz w:val="24"/>
          <w:szCs w:val="24"/>
        </w:rPr>
      </w:pPr>
    </w:p>
    <w:p w14:paraId="685F817C" w14:textId="77777777" w:rsidR="00701F56" w:rsidRDefault="00701F56" w:rsidP="00597A98">
      <w:pPr>
        <w:spacing w:line="360" w:lineRule="auto"/>
        <w:jc w:val="both"/>
        <w:rPr>
          <w:rFonts w:ascii="Times New Roman" w:hAnsi="Times New Roman" w:cs="Times New Roman"/>
          <w:b/>
          <w:sz w:val="32"/>
          <w:szCs w:val="32"/>
        </w:rPr>
      </w:pPr>
    </w:p>
    <w:p w14:paraId="588542D4" w14:textId="77777777" w:rsidR="00701F56" w:rsidRDefault="00701F56" w:rsidP="00597A98">
      <w:pPr>
        <w:spacing w:line="360" w:lineRule="auto"/>
        <w:jc w:val="both"/>
        <w:rPr>
          <w:rFonts w:ascii="Times New Roman" w:hAnsi="Times New Roman" w:cs="Times New Roman"/>
          <w:b/>
          <w:sz w:val="32"/>
          <w:szCs w:val="32"/>
        </w:rPr>
      </w:pPr>
    </w:p>
    <w:p w14:paraId="3B59EDE9" w14:textId="77777777" w:rsidR="00701F56" w:rsidRDefault="00701F56" w:rsidP="00597A98">
      <w:pPr>
        <w:spacing w:line="360" w:lineRule="auto"/>
        <w:jc w:val="both"/>
        <w:rPr>
          <w:rFonts w:ascii="Times New Roman" w:hAnsi="Times New Roman" w:cs="Times New Roman"/>
          <w:b/>
          <w:sz w:val="32"/>
          <w:szCs w:val="32"/>
        </w:rPr>
      </w:pPr>
    </w:p>
    <w:p w14:paraId="62B594C3" w14:textId="77777777" w:rsidR="00701F56" w:rsidRDefault="00701F56" w:rsidP="00597A98">
      <w:pPr>
        <w:spacing w:line="360" w:lineRule="auto"/>
        <w:jc w:val="both"/>
        <w:rPr>
          <w:rFonts w:ascii="Times New Roman" w:hAnsi="Times New Roman" w:cs="Times New Roman"/>
          <w:b/>
          <w:sz w:val="32"/>
          <w:szCs w:val="32"/>
        </w:rPr>
      </w:pPr>
    </w:p>
    <w:p w14:paraId="33F6371D" w14:textId="77777777" w:rsidR="00701F56" w:rsidRDefault="00701F56" w:rsidP="00597A98">
      <w:pPr>
        <w:spacing w:line="360" w:lineRule="auto"/>
        <w:jc w:val="both"/>
        <w:rPr>
          <w:rFonts w:ascii="Times New Roman" w:hAnsi="Times New Roman" w:cs="Times New Roman"/>
          <w:b/>
          <w:sz w:val="32"/>
          <w:szCs w:val="32"/>
        </w:rPr>
      </w:pPr>
    </w:p>
    <w:p w14:paraId="7276C2BC" w14:textId="77777777" w:rsidR="00701F56" w:rsidRDefault="00701F56" w:rsidP="00597A98">
      <w:pPr>
        <w:spacing w:line="360" w:lineRule="auto"/>
        <w:jc w:val="both"/>
        <w:rPr>
          <w:rFonts w:ascii="Times New Roman" w:hAnsi="Times New Roman" w:cs="Times New Roman"/>
          <w:b/>
          <w:sz w:val="32"/>
          <w:szCs w:val="32"/>
        </w:rPr>
      </w:pPr>
    </w:p>
    <w:p w14:paraId="788FE5A7" w14:textId="3E8AEB6E" w:rsidR="00597A98" w:rsidRPr="002331F2" w:rsidRDefault="00597A98" w:rsidP="00597A98">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CHAPTER 2</w:t>
      </w:r>
    </w:p>
    <w:p w14:paraId="436A30C1" w14:textId="77777777" w:rsidR="00597A98" w:rsidRPr="002331F2" w:rsidRDefault="00597A98" w:rsidP="0053516B">
      <w:pPr>
        <w:spacing w:line="360" w:lineRule="auto"/>
        <w:jc w:val="center"/>
        <w:rPr>
          <w:rFonts w:ascii="Times New Roman" w:hAnsi="Times New Roman" w:cs="Times New Roman"/>
          <w:b/>
          <w:sz w:val="32"/>
          <w:szCs w:val="32"/>
        </w:rPr>
      </w:pPr>
      <w:r w:rsidRPr="002331F2">
        <w:rPr>
          <w:rFonts w:ascii="Times New Roman" w:hAnsi="Times New Roman" w:cs="Times New Roman"/>
          <w:b/>
          <w:sz w:val="32"/>
          <w:szCs w:val="32"/>
        </w:rPr>
        <w:t>REQUIREMENT ANALYSIS</w:t>
      </w:r>
    </w:p>
    <w:p w14:paraId="5BDD23F8" w14:textId="77777777" w:rsidR="00597A98" w:rsidRPr="00D92419" w:rsidRDefault="00597A98" w:rsidP="00597A98">
      <w:pPr>
        <w:spacing w:line="360" w:lineRule="auto"/>
        <w:jc w:val="both"/>
        <w:rPr>
          <w:rFonts w:ascii="Times New Roman" w:hAnsi="Times New Roman" w:cs="Times New Roman"/>
          <w:b/>
          <w:sz w:val="28"/>
          <w:szCs w:val="28"/>
        </w:rPr>
      </w:pPr>
      <w:r w:rsidRPr="00D92419">
        <w:rPr>
          <w:rFonts w:ascii="Times New Roman" w:hAnsi="Times New Roman" w:cs="Times New Roman"/>
          <w:b/>
          <w:sz w:val="28"/>
          <w:szCs w:val="28"/>
        </w:rPr>
        <w:t xml:space="preserve">2.1 Functional Requirements </w:t>
      </w:r>
    </w:p>
    <w:p w14:paraId="6BE36311" w14:textId="4876AF29" w:rsidR="00872A81" w:rsidRPr="00872A81" w:rsidRDefault="00872A81" w:rsidP="00872A81">
      <w:pPr>
        <w:numPr>
          <w:ilvl w:val="0"/>
          <w:numId w:val="14"/>
        </w:numPr>
        <w:suppressAutoHyphens/>
        <w:spacing w:after="200" w:line="276" w:lineRule="auto"/>
        <w:jc w:val="both"/>
        <w:rPr>
          <w:rFonts w:ascii="Times New Roman" w:hAnsi="Times New Roman" w:cs="Times New Roman"/>
          <w:sz w:val="24"/>
          <w:szCs w:val="24"/>
        </w:rPr>
      </w:pPr>
      <w:r w:rsidRPr="00872A81">
        <w:rPr>
          <w:rFonts w:ascii="Times New Roman" w:hAnsi="Times New Roman" w:cs="Times New Roman"/>
          <w:sz w:val="24"/>
          <w:szCs w:val="24"/>
        </w:rPr>
        <w:t>Registration of the voter is done by ELECTION COMMISION OF INDIA.</w:t>
      </w:r>
    </w:p>
    <w:p w14:paraId="0D5C86D4" w14:textId="77777777" w:rsidR="00872A81" w:rsidRPr="00872A81" w:rsidRDefault="00872A81" w:rsidP="00872A81">
      <w:pPr>
        <w:numPr>
          <w:ilvl w:val="0"/>
          <w:numId w:val="14"/>
        </w:numPr>
        <w:suppressAutoHyphens/>
        <w:spacing w:after="200" w:line="276" w:lineRule="auto"/>
        <w:jc w:val="both"/>
        <w:rPr>
          <w:rFonts w:ascii="Times New Roman" w:hAnsi="Times New Roman" w:cs="Times New Roman"/>
          <w:sz w:val="24"/>
          <w:szCs w:val="24"/>
        </w:rPr>
      </w:pPr>
      <w:r w:rsidRPr="00872A81">
        <w:rPr>
          <w:rFonts w:ascii="Times New Roman" w:hAnsi="Times New Roman" w:cs="Times New Roman"/>
          <w:sz w:val="24"/>
          <w:szCs w:val="24"/>
        </w:rPr>
        <w:t>ELECTION COMMISION OF INDIA can change the information any time if required.</w:t>
      </w:r>
    </w:p>
    <w:p w14:paraId="31AD2C0A" w14:textId="77777777" w:rsidR="00872A81" w:rsidRPr="00872A81" w:rsidRDefault="00872A81" w:rsidP="00872A81">
      <w:pPr>
        <w:numPr>
          <w:ilvl w:val="0"/>
          <w:numId w:val="14"/>
        </w:numPr>
        <w:suppressAutoHyphens/>
        <w:spacing w:after="200" w:line="276" w:lineRule="auto"/>
        <w:jc w:val="both"/>
        <w:rPr>
          <w:rFonts w:ascii="Times New Roman" w:hAnsi="Times New Roman" w:cs="Times New Roman"/>
          <w:sz w:val="24"/>
          <w:szCs w:val="24"/>
        </w:rPr>
      </w:pPr>
      <w:r w:rsidRPr="00872A81">
        <w:rPr>
          <w:rFonts w:ascii="Times New Roman" w:hAnsi="Times New Roman" w:cs="Times New Roman"/>
          <w:sz w:val="24"/>
          <w:szCs w:val="24"/>
        </w:rPr>
        <w:t>Registration of the Voter depends upon the information filled by the user.</w:t>
      </w:r>
    </w:p>
    <w:p w14:paraId="5B7F37E0" w14:textId="77777777" w:rsidR="00872A81" w:rsidRPr="00872A81" w:rsidRDefault="00872A81" w:rsidP="00872A81">
      <w:pPr>
        <w:numPr>
          <w:ilvl w:val="0"/>
          <w:numId w:val="14"/>
        </w:numPr>
        <w:suppressAutoHyphens/>
        <w:spacing w:after="200" w:line="276" w:lineRule="auto"/>
        <w:jc w:val="both"/>
        <w:rPr>
          <w:rFonts w:ascii="Times New Roman" w:hAnsi="Times New Roman" w:cs="Times New Roman"/>
          <w:sz w:val="24"/>
          <w:szCs w:val="24"/>
        </w:rPr>
      </w:pPr>
      <w:r w:rsidRPr="00872A81">
        <w:rPr>
          <w:rFonts w:ascii="Times New Roman" w:hAnsi="Times New Roman" w:cs="Times New Roman"/>
          <w:sz w:val="24"/>
          <w:szCs w:val="24"/>
        </w:rPr>
        <w:t>Voter is given a unique ID and PASSWORD.</w:t>
      </w:r>
    </w:p>
    <w:p w14:paraId="3A8F67B7" w14:textId="77777777" w:rsidR="00872A81" w:rsidRPr="00872A81" w:rsidRDefault="00872A81" w:rsidP="00872A81">
      <w:pPr>
        <w:numPr>
          <w:ilvl w:val="0"/>
          <w:numId w:val="14"/>
        </w:numPr>
        <w:suppressAutoHyphens/>
        <w:spacing w:after="200" w:line="276" w:lineRule="auto"/>
        <w:jc w:val="both"/>
        <w:rPr>
          <w:rFonts w:ascii="Times New Roman" w:hAnsi="Times New Roman" w:cs="Times New Roman"/>
          <w:sz w:val="24"/>
          <w:szCs w:val="24"/>
        </w:rPr>
      </w:pPr>
      <w:r w:rsidRPr="00872A81">
        <w:rPr>
          <w:rFonts w:ascii="Times New Roman" w:hAnsi="Times New Roman" w:cs="Times New Roman"/>
          <w:sz w:val="24"/>
          <w:szCs w:val="24"/>
        </w:rPr>
        <w:t>In the DATABASE information of every voter is stored.</w:t>
      </w:r>
    </w:p>
    <w:p w14:paraId="2A8A9B11" w14:textId="77777777" w:rsidR="00872A81" w:rsidRPr="002F72EF" w:rsidRDefault="00872A81" w:rsidP="00872A81">
      <w:pPr>
        <w:numPr>
          <w:ilvl w:val="0"/>
          <w:numId w:val="14"/>
        </w:numPr>
        <w:suppressAutoHyphens/>
        <w:spacing w:after="200" w:line="276" w:lineRule="auto"/>
        <w:jc w:val="both"/>
        <w:rPr>
          <w:rFonts w:ascii="Times New Roman" w:hAnsi="Times New Roman" w:cs="Times New Roman"/>
          <w:sz w:val="24"/>
          <w:szCs w:val="24"/>
        </w:rPr>
      </w:pPr>
      <w:r w:rsidRPr="00872A81">
        <w:rPr>
          <w:rFonts w:ascii="Times New Roman" w:hAnsi="Times New Roman" w:cs="Times New Roman"/>
          <w:sz w:val="24"/>
          <w:szCs w:val="24"/>
        </w:rPr>
        <w:t>Database shows the information of every user</w:t>
      </w:r>
      <w:r w:rsidRPr="002F72EF">
        <w:rPr>
          <w:rFonts w:ascii="Times New Roman" w:hAnsi="Times New Roman" w:cs="Times New Roman"/>
          <w:sz w:val="24"/>
          <w:szCs w:val="24"/>
        </w:rPr>
        <w:t>.</w:t>
      </w:r>
    </w:p>
    <w:p w14:paraId="1114C956" w14:textId="226BAEDF" w:rsidR="00597A98" w:rsidRDefault="00597A98" w:rsidP="00872A81">
      <w:pPr>
        <w:spacing w:line="360" w:lineRule="auto"/>
        <w:jc w:val="both"/>
        <w:rPr>
          <w:rFonts w:ascii="Times New Roman" w:hAnsi="Times New Roman" w:cs="Times New Roman"/>
          <w:sz w:val="24"/>
          <w:szCs w:val="24"/>
        </w:rPr>
      </w:pPr>
    </w:p>
    <w:p w14:paraId="0E8659C9" w14:textId="3D9C0E03" w:rsidR="00872A81" w:rsidRPr="002F72EF" w:rsidRDefault="00802A55" w:rsidP="00872A81">
      <w:pPr>
        <w:jc w:val="both"/>
        <w:rPr>
          <w:rFonts w:ascii="Times New Roman" w:hAnsi="Times New Roman" w:cs="Times New Roman"/>
          <w:b/>
          <w:bCs/>
          <w:sz w:val="24"/>
          <w:szCs w:val="24"/>
        </w:rPr>
      </w:pPr>
      <w:r>
        <w:rPr>
          <w:rFonts w:ascii="Times New Roman" w:hAnsi="Times New Roman" w:cs="Times New Roman"/>
          <w:b/>
          <w:bCs/>
          <w:sz w:val="24"/>
          <w:szCs w:val="24"/>
          <w:u w:val="single"/>
        </w:rPr>
        <w:t xml:space="preserve">2.2 </w:t>
      </w:r>
      <w:r w:rsidR="00872A81" w:rsidRPr="002F72EF">
        <w:rPr>
          <w:rFonts w:ascii="Times New Roman" w:hAnsi="Times New Roman" w:cs="Times New Roman"/>
          <w:b/>
          <w:bCs/>
          <w:sz w:val="24"/>
          <w:szCs w:val="24"/>
          <w:u w:val="single"/>
        </w:rPr>
        <w:t>HARDWARE REQUIREMENTS:</w:t>
      </w:r>
    </w:p>
    <w:p w14:paraId="532F2E2A" w14:textId="77777777" w:rsidR="00872A81" w:rsidRPr="002F72EF" w:rsidRDefault="00872A81" w:rsidP="00872A81">
      <w:pPr>
        <w:numPr>
          <w:ilvl w:val="0"/>
          <w:numId w:val="16"/>
        </w:numPr>
        <w:suppressAutoHyphens/>
        <w:spacing w:after="200" w:line="276" w:lineRule="auto"/>
        <w:jc w:val="both"/>
        <w:rPr>
          <w:rFonts w:ascii="Times New Roman" w:hAnsi="Times New Roman" w:cs="Times New Roman"/>
          <w:b/>
          <w:bCs/>
          <w:sz w:val="24"/>
          <w:szCs w:val="24"/>
        </w:rPr>
      </w:pPr>
      <w:r w:rsidRPr="002F72EF">
        <w:rPr>
          <w:rFonts w:ascii="Times New Roman" w:hAnsi="Times New Roman" w:cs="Times New Roman"/>
          <w:b/>
          <w:bCs/>
          <w:sz w:val="24"/>
          <w:szCs w:val="24"/>
        </w:rPr>
        <w:t>Microsoft Windows XP Professional SP3/Vista SP1/Windows 7 Professional:</w:t>
      </w:r>
    </w:p>
    <w:p w14:paraId="540AD94C" w14:textId="77777777" w:rsidR="00872A81" w:rsidRPr="002F72EF" w:rsidRDefault="00872A81" w:rsidP="00872A81">
      <w:pPr>
        <w:numPr>
          <w:ilvl w:val="1"/>
          <w:numId w:val="17"/>
        </w:numPr>
        <w:suppressAutoHyphens/>
        <w:spacing w:after="200" w:line="276" w:lineRule="auto"/>
        <w:jc w:val="both"/>
        <w:rPr>
          <w:rFonts w:ascii="Times New Roman" w:hAnsi="Times New Roman" w:cs="Times New Roman"/>
          <w:b/>
          <w:bCs/>
          <w:sz w:val="24"/>
          <w:szCs w:val="24"/>
        </w:rPr>
      </w:pPr>
      <w:r w:rsidRPr="002F72EF">
        <w:rPr>
          <w:rFonts w:ascii="Times New Roman" w:hAnsi="Times New Roman" w:cs="Times New Roman"/>
          <w:b/>
          <w:bCs/>
          <w:sz w:val="24"/>
          <w:szCs w:val="24"/>
        </w:rPr>
        <w:t>Processor: </w:t>
      </w:r>
      <w:r w:rsidRPr="002F72EF">
        <w:rPr>
          <w:rFonts w:ascii="Times New Roman" w:hAnsi="Times New Roman" w:cs="Times New Roman"/>
          <w:sz w:val="24"/>
          <w:szCs w:val="24"/>
        </w:rPr>
        <w:t>800MHz Intel Pentium III or equivalent</w:t>
      </w:r>
    </w:p>
    <w:p w14:paraId="3F3F22DC" w14:textId="77777777" w:rsidR="00872A81" w:rsidRPr="002F72EF" w:rsidRDefault="00872A81" w:rsidP="00872A81">
      <w:pPr>
        <w:numPr>
          <w:ilvl w:val="1"/>
          <w:numId w:val="17"/>
        </w:numPr>
        <w:suppressAutoHyphens/>
        <w:spacing w:after="200" w:line="276" w:lineRule="auto"/>
        <w:jc w:val="both"/>
        <w:rPr>
          <w:rFonts w:ascii="Times New Roman" w:hAnsi="Times New Roman" w:cs="Times New Roman"/>
          <w:b/>
          <w:bCs/>
          <w:sz w:val="24"/>
          <w:szCs w:val="24"/>
        </w:rPr>
      </w:pPr>
      <w:r w:rsidRPr="002F72EF">
        <w:rPr>
          <w:rFonts w:ascii="Times New Roman" w:hAnsi="Times New Roman" w:cs="Times New Roman"/>
          <w:b/>
          <w:bCs/>
          <w:sz w:val="24"/>
          <w:szCs w:val="24"/>
        </w:rPr>
        <w:t>Memory: </w:t>
      </w:r>
      <w:r w:rsidRPr="002F72EF">
        <w:rPr>
          <w:rFonts w:ascii="Times New Roman" w:hAnsi="Times New Roman" w:cs="Times New Roman"/>
          <w:sz w:val="24"/>
          <w:szCs w:val="24"/>
        </w:rPr>
        <w:t>512 MB</w:t>
      </w:r>
    </w:p>
    <w:p w14:paraId="74291B20" w14:textId="77777777" w:rsidR="00872A81" w:rsidRPr="002F72EF" w:rsidRDefault="00872A81" w:rsidP="00872A81">
      <w:pPr>
        <w:numPr>
          <w:ilvl w:val="1"/>
          <w:numId w:val="17"/>
        </w:numPr>
        <w:suppressAutoHyphens/>
        <w:spacing w:after="200" w:line="276" w:lineRule="auto"/>
        <w:jc w:val="both"/>
        <w:rPr>
          <w:rFonts w:ascii="Times New Roman" w:hAnsi="Times New Roman" w:cs="Times New Roman"/>
          <w:b/>
          <w:bCs/>
          <w:sz w:val="24"/>
          <w:szCs w:val="24"/>
        </w:rPr>
      </w:pPr>
      <w:r w:rsidRPr="002F72EF">
        <w:rPr>
          <w:rFonts w:ascii="Times New Roman" w:hAnsi="Times New Roman" w:cs="Times New Roman"/>
          <w:b/>
          <w:bCs/>
          <w:sz w:val="24"/>
          <w:szCs w:val="24"/>
        </w:rPr>
        <w:t>Disk space: </w:t>
      </w:r>
      <w:r w:rsidRPr="002F72EF">
        <w:rPr>
          <w:rFonts w:ascii="Times New Roman" w:hAnsi="Times New Roman" w:cs="Times New Roman"/>
          <w:sz w:val="24"/>
          <w:szCs w:val="24"/>
        </w:rPr>
        <w:t>750 MB of free disk space</w:t>
      </w:r>
    </w:p>
    <w:p w14:paraId="1C78A74E" w14:textId="77777777" w:rsidR="00872A81" w:rsidRPr="002F72EF" w:rsidRDefault="00872A81" w:rsidP="00872A81">
      <w:pPr>
        <w:jc w:val="both"/>
        <w:rPr>
          <w:rFonts w:ascii="Times New Roman" w:hAnsi="Times New Roman" w:cs="Times New Roman"/>
          <w:sz w:val="24"/>
          <w:szCs w:val="24"/>
        </w:rPr>
      </w:pPr>
    </w:p>
    <w:p w14:paraId="160A39F8" w14:textId="6D308818" w:rsidR="00597A98" w:rsidRDefault="00597A98" w:rsidP="00872A81">
      <w:pPr>
        <w:spacing w:line="360" w:lineRule="auto"/>
        <w:jc w:val="both"/>
        <w:rPr>
          <w:rFonts w:ascii="Times New Roman" w:hAnsi="Times New Roman" w:cs="Times New Roman"/>
          <w:sz w:val="24"/>
          <w:szCs w:val="24"/>
        </w:rPr>
      </w:pPr>
    </w:p>
    <w:p w14:paraId="79E1F23B" w14:textId="6C16C8D4" w:rsidR="008A234F" w:rsidRDefault="008A234F" w:rsidP="00872A81">
      <w:pPr>
        <w:spacing w:line="360" w:lineRule="auto"/>
        <w:jc w:val="both"/>
        <w:rPr>
          <w:rFonts w:ascii="Times New Roman" w:hAnsi="Times New Roman" w:cs="Times New Roman"/>
          <w:sz w:val="24"/>
          <w:szCs w:val="24"/>
        </w:rPr>
      </w:pPr>
    </w:p>
    <w:p w14:paraId="41234F8C" w14:textId="02AF824F" w:rsidR="008A234F" w:rsidRDefault="008A234F" w:rsidP="00872A81">
      <w:pPr>
        <w:spacing w:line="360" w:lineRule="auto"/>
        <w:jc w:val="both"/>
        <w:rPr>
          <w:rFonts w:ascii="Times New Roman" w:hAnsi="Times New Roman" w:cs="Times New Roman"/>
          <w:sz w:val="24"/>
          <w:szCs w:val="24"/>
        </w:rPr>
      </w:pPr>
    </w:p>
    <w:p w14:paraId="2226B903" w14:textId="4294774B" w:rsidR="008A234F" w:rsidRDefault="008A234F" w:rsidP="00872A81">
      <w:pPr>
        <w:spacing w:line="360" w:lineRule="auto"/>
        <w:jc w:val="both"/>
        <w:rPr>
          <w:rFonts w:ascii="Times New Roman" w:hAnsi="Times New Roman" w:cs="Times New Roman"/>
          <w:sz w:val="24"/>
          <w:szCs w:val="24"/>
        </w:rPr>
      </w:pPr>
    </w:p>
    <w:p w14:paraId="54B14280" w14:textId="77777777" w:rsidR="008A234F" w:rsidRPr="00872A81" w:rsidRDefault="008A234F" w:rsidP="00872A81">
      <w:pPr>
        <w:spacing w:line="360" w:lineRule="auto"/>
        <w:jc w:val="both"/>
        <w:rPr>
          <w:rFonts w:ascii="Times New Roman" w:hAnsi="Times New Roman" w:cs="Times New Roman"/>
          <w:sz w:val="24"/>
          <w:szCs w:val="24"/>
        </w:rPr>
      </w:pPr>
    </w:p>
    <w:p w14:paraId="7E23BD7C" w14:textId="77777777" w:rsidR="00701F56" w:rsidRDefault="00701F56" w:rsidP="00597A98">
      <w:pPr>
        <w:spacing w:line="360" w:lineRule="auto"/>
        <w:jc w:val="both"/>
        <w:rPr>
          <w:rFonts w:ascii="Times New Roman" w:hAnsi="Times New Roman" w:cs="Times New Roman"/>
          <w:b/>
          <w:sz w:val="32"/>
          <w:szCs w:val="32"/>
        </w:rPr>
      </w:pPr>
    </w:p>
    <w:p w14:paraId="4E05245E" w14:textId="5F69EFDC" w:rsidR="00597A98" w:rsidRPr="00B06E23" w:rsidRDefault="00597A98" w:rsidP="00597A98">
      <w:pPr>
        <w:spacing w:line="360" w:lineRule="auto"/>
        <w:jc w:val="both"/>
        <w:rPr>
          <w:rFonts w:ascii="Times New Roman" w:hAnsi="Times New Roman" w:cs="Times New Roman"/>
          <w:b/>
          <w:sz w:val="32"/>
          <w:szCs w:val="32"/>
        </w:rPr>
      </w:pPr>
      <w:r w:rsidRPr="00B06E23">
        <w:rPr>
          <w:rFonts w:ascii="Times New Roman" w:hAnsi="Times New Roman" w:cs="Times New Roman"/>
          <w:b/>
          <w:sz w:val="32"/>
          <w:szCs w:val="32"/>
        </w:rPr>
        <w:lastRenderedPageBreak/>
        <w:t>CHAPTER 3</w:t>
      </w:r>
    </w:p>
    <w:p w14:paraId="3651178B" w14:textId="77777777" w:rsidR="00597A98" w:rsidRPr="00B06E23" w:rsidRDefault="00597A98" w:rsidP="0053516B">
      <w:pPr>
        <w:spacing w:line="360" w:lineRule="auto"/>
        <w:jc w:val="center"/>
        <w:rPr>
          <w:rFonts w:ascii="Times New Roman" w:hAnsi="Times New Roman" w:cs="Times New Roman"/>
          <w:b/>
          <w:sz w:val="32"/>
          <w:szCs w:val="32"/>
        </w:rPr>
      </w:pPr>
      <w:r w:rsidRPr="00B06E23">
        <w:rPr>
          <w:rFonts w:ascii="Times New Roman" w:hAnsi="Times New Roman" w:cs="Times New Roman"/>
          <w:b/>
          <w:sz w:val="32"/>
          <w:szCs w:val="32"/>
        </w:rPr>
        <w:t>SOFTWARE REQUIREMENT SPECIFICAIONS</w:t>
      </w:r>
    </w:p>
    <w:p w14:paraId="1E045B98" w14:textId="1169C707" w:rsidR="00796CD3" w:rsidRPr="00796CD3" w:rsidRDefault="00796CD3" w:rsidP="00796CD3">
      <w:pPr>
        <w:numPr>
          <w:ilvl w:val="0"/>
          <w:numId w:val="11"/>
        </w:numPr>
        <w:suppressAutoHyphens/>
        <w:spacing w:after="200" w:line="276" w:lineRule="auto"/>
        <w:jc w:val="both"/>
        <w:rPr>
          <w:rFonts w:ascii="Times New Roman" w:hAnsi="Times New Roman" w:cs="Times New Roman"/>
          <w:b/>
          <w:bCs/>
          <w:sz w:val="24"/>
          <w:szCs w:val="24"/>
        </w:rPr>
      </w:pPr>
      <w:r w:rsidRPr="00796CD3">
        <w:rPr>
          <w:rFonts w:ascii="Times New Roman" w:hAnsi="Times New Roman" w:cs="Times New Roman"/>
          <w:b/>
          <w:bCs/>
          <w:sz w:val="24"/>
          <w:szCs w:val="24"/>
        </w:rPr>
        <w:t xml:space="preserve">MYSQL </w:t>
      </w:r>
      <w:r w:rsidR="00701F56">
        <w:rPr>
          <w:rFonts w:ascii="Times New Roman" w:hAnsi="Times New Roman" w:cs="Times New Roman"/>
          <w:b/>
          <w:bCs/>
          <w:sz w:val="24"/>
          <w:szCs w:val="24"/>
        </w:rPr>
        <w:t>server</w:t>
      </w:r>
      <w:r w:rsidRPr="00796CD3">
        <w:rPr>
          <w:rFonts w:ascii="Times New Roman" w:hAnsi="Times New Roman" w:cs="Times New Roman"/>
          <w:b/>
          <w:bCs/>
          <w:sz w:val="24"/>
          <w:szCs w:val="24"/>
        </w:rPr>
        <w:t xml:space="preserve">- </w:t>
      </w:r>
      <w:r w:rsidRPr="00796CD3">
        <w:rPr>
          <w:rFonts w:ascii="Times New Roman" w:hAnsi="Times New Roman" w:cs="Times New Roman"/>
          <w:sz w:val="24"/>
          <w:szCs w:val="24"/>
        </w:rPr>
        <w:t>It allows combination, extraction, manipulation and organization of data in the voters’ database. It is platform independent and therefore can be implemented and used across several such as Windows, Linux server and is compatible with various hardware mainframes. It is fast in performance, stable and provides business value at a low cost.</w:t>
      </w:r>
    </w:p>
    <w:p w14:paraId="283A86B3" w14:textId="170464FF" w:rsidR="00796CD3" w:rsidRPr="00796CD3" w:rsidRDefault="00701F56" w:rsidP="00796CD3">
      <w:pPr>
        <w:numPr>
          <w:ilvl w:val="0"/>
          <w:numId w:val="11"/>
        </w:numPr>
        <w:suppressAutoHyphens/>
        <w:spacing w:after="200" w:line="276" w:lineRule="auto"/>
        <w:jc w:val="both"/>
        <w:rPr>
          <w:rFonts w:ascii="Times New Roman" w:hAnsi="Times New Roman" w:cs="Times New Roman"/>
          <w:sz w:val="24"/>
          <w:szCs w:val="24"/>
        </w:rPr>
      </w:pPr>
      <w:r>
        <w:rPr>
          <w:rFonts w:ascii="Times New Roman" w:hAnsi="Times New Roman" w:cs="Times New Roman"/>
          <w:b/>
          <w:bCs/>
          <w:sz w:val="24"/>
          <w:szCs w:val="24"/>
        </w:rPr>
        <w:t>Sublime editor</w:t>
      </w:r>
      <w:r w:rsidR="00796CD3" w:rsidRPr="00796CD3">
        <w:rPr>
          <w:rFonts w:ascii="Times New Roman" w:hAnsi="Times New Roman" w:cs="Times New Roman"/>
          <w:b/>
          <w:bCs/>
          <w:sz w:val="24"/>
          <w:szCs w:val="24"/>
        </w:rPr>
        <w:t>-</w:t>
      </w:r>
      <w:r w:rsidR="00796CD3" w:rsidRPr="00796CD3">
        <w:rPr>
          <w:rFonts w:ascii="Times New Roman" w:hAnsi="Times New Roman" w:cs="Times New Roman"/>
          <w:sz w:val="24"/>
          <w:szCs w:val="24"/>
        </w:rPr>
        <w:t xml:space="preserve"> The </w:t>
      </w:r>
      <w:r>
        <w:rPr>
          <w:rFonts w:ascii="Times New Roman" w:hAnsi="Times New Roman" w:cs="Times New Roman"/>
          <w:sz w:val="24"/>
          <w:szCs w:val="24"/>
        </w:rPr>
        <w:t>sublime</w:t>
      </w:r>
      <w:r w:rsidR="00796CD3" w:rsidRPr="00796CD3">
        <w:rPr>
          <w:rFonts w:ascii="Times New Roman" w:hAnsi="Times New Roman" w:cs="Times New Roman"/>
          <w:sz w:val="24"/>
          <w:szCs w:val="24"/>
        </w:rPr>
        <w:t xml:space="preserve"> IDE is an award-winning integrated development environment available for Windows, Mac, Linux, and Solaris. The </w:t>
      </w:r>
      <w:r>
        <w:rPr>
          <w:rFonts w:ascii="Times New Roman" w:hAnsi="Times New Roman" w:cs="Times New Roman"/>
          <w:sz w:val="24"/>
          <w:szCs w:val="24"/>
        </w:rPr>
        <w:t>sublime</w:t>
      </w:r>
      <w:r w:rsidR="00796CD3" w:rsidRPr="00796CD3">
        <w:rPr>
          <w:rFonts w:ascii="Times New Roman" w:hAnsi="Times New Roman" w:cs="Times New Roman"/>
          <w:sz w:val="24"/>
          <w:szCs w:val="24"/>
        </w:rPr>
        <w:t xml:space="preserve"> project consists of an open-source IDE and an application platform that enable developers to rapidly create web, enterprise, desktop, and mobile applications using the Java platform, as well as PHP, JavaScript and Ajax, Groovy and Grails, and C/C++.</w:t>
      </w:r>
    </w:p>
    <w:p w14:paraId="684E4882" w14:textId="5196129F" w:rsidR="00796CD3" w:rsidRPr="00796CD3" w:rsidRDefault="00796CD3" w:rsidP="00796CD3">
      <w:pPr>
        <w:ind w:left="720"/>
        <w:jc w:val="both"/>
        <w:rPr>
          <w:rFonts w:ascii="Times New Roman" w:hAnsi="Times New Roman" w:cs="Times New Roman"/>
          <w:b/>
          <w:bCs/>
          <w:sz w:val="24"/>
          <w:szCs w:val="24"/>
        </w:rPr>
      </w:pPr>
      <w:r w:rsidRPr="00796CD3">
        <w:rPr>
          <w:rFonts w:ascii="Times New Roman" w:hAnsi="Times New Roman" w:cs="Times New Roman"/>
          <w:sz w:val="24"/>
          <w:szCs w:val="24"/>
        </w:rPr>
        <w:t xml:space="preserve">The </w:t>
      </w:r>
      <w:r w:rsidR="00701F56">
        <w:rPr>
          <w:rFonts w:ascii="Times New Roman" w:hAnsi="Times New Roman" w:cs="Times New Roman"/>
          <w:sz w:val="24"/>
          <w:szCs w:val="24"/>
        </w:rPr>
        <w:t>sublime</w:t>
      </w:r>
      <w:r w:rsidRPr="00796CD3">
        <w:rPr>
          <w:rFonts w:ascii="Times New Roman" w:hAnsi="Times New Roman" w:cs="Times New Roman"/>
          <w:sz w:val="24"/>
          <w:szCs w:val="24"/>
        </w:rPr>
        <w:t xml:space="preserve"> project is supported by a vibrant developer community and offers extensive documentation and training resources as well as a diverse selection of third-party plugins.</w:t>
      </w:r>
    </w:p>
    <w:p w14:paraId="1E408802" w14:textId="58BE0F3C" w:rsidR="00796CD3" w:rsidRPr="00796CD3" w:rsidRDefault="00796CD3" w:rsidP="00796CD3">
      <w:pPr>
        <w:numPr>
          <w:ilvl w:val="0"/>
          <w:numId w:val="11"/>
        </w:numPr>
        <w:suppressAutoHyphens/>
        <w:spacing w:after="200" w:line="276" w:lineRule="auto"/>
        <w:jc w:val="both"/>
        <w:rPr>
          <w:rFonts w:ascii="Times New Roman" w:hAnsi="Times New Roman" w:cs="Times New Roman"/>
          <w:b/>
          <w:bCs/>
          <w:sz w:val="24"/>
          <w:szCs w:val="24"/>
        </w:rPr>
      </w:pPr>
      <w:r w:rsidRPr="00796CD3">
        <w:rPr>
          <w:rFonts w:ascii="Times New Roman" w:hAnsi="Times New Roman" w:cs="Times New Roman"/>
          <w:b/>
          <w:bCs/>
          <w:sz w:val="24"/>
          <w:szCs w:val="24"/>
        </w:rPr>
        <w:t>JAVA</w:t>
      </w:r>
      <w:r w:rsidR="00701F56">
        <w:rPr>
          <w:rFonts w:ascii="Times New Roman" w:hAnsi="Times New Roman" w:cs="Times New Roman"/>
          <w:b/>
          <w:bCs/>
          <w:sz w:val="24"/>
          <w:szCs w:val="24"/>
        </w:rPr>
        <w:t>SCRIPT</w:t>
      </w:r>
      <w:r w:rsidRPr="00796CD3">
        <w:rPr>
          <w:rFonts w:ascii="Times New Roman" w:hAnsi="Times New Roman" w:cs="Times New Roman"/>
          <w:b/>
          <w:bCs/>
          <w:sz w:val="24"/>
          <w:szCs w:val="24"/>
        </w:rPr>
        <w:t xml:space="preserve"> coding-</w:t>
      </w:r>
      <w:r w:rsidRPr="00796CD3">
        <w:rPr>
          <w:rFonts w:ascii="Times New Roman" w:hAnsi="Times New Roman" w:cs="Times New Roman"/>
          <w:sz w:val="24"/>
          <w:szCs w:val="24"/>
        </w:rPr>
        <w:t>This is for advanced user who find PHP codes easy to work with.</w:t>
      </w:r>
    </w:p>
    <w:p w14:paraId="2CAE73F8" w14:textId="77777777" w:rsidR="00796CD3" w:rsidRPr="00796CD3" w:rsidRDefault="00796CD3" w:rsidP="00796CD3">
      <w:pPr>
        <w:numPr>
          <w:ilvl w:val="0"/>
          <w:numId w:val="11"/>
        </w:numPr>
        <w:suppressAutoHyphens/>
        <w:spacing w:after="200" w:line="276" w:lineRule="auto"/>
        <w:jc w:val="both"/>
        <w:rPr>
          <w:rFonts w:ascii="Times New Roman" w:hAnsi="Times New Roman" w:cs="Times New Roman"/>
          <w:b/>
          <w:sz w:val="24"/>
          <w:szCs w:val="24"/>
        </w:rPr>
      </w:pPr>
      <w:r w:rsidRPr="00796CD3">
        <w:rPr>
          <w:rFonts w:ascii="Times New Roman" w:hAnsi="Times New Roman" w:cs="Times New Roman"/>
          <w:b/>
          <w:bCs/>
          <w:sz w:val="24"/>
          <w:szCs w:val="24"/>
        </w:rPr>
        <w:t xml:space="preserve">Testing- </w:t>
      </w:r>
      <w:r w:rsidRPr="00796CD3">
        <w:rPr>
          <w:rFonts w:ascii="Times New Roman" w:hAnsi="Times New Roman" w:cs="Times New Roman"/>
          <w:bCs/>
          <w:sz w:val="24"/>
          <w:szCs w:val="24"/>
        </w:rPr>
        <w:t>is done via WAMPSERVER.</w:t>
      </w:r>
    </w:p>
    <w:p w14:paraId="3BA3B042" w14:textId="77777777" w:rsidR="00796CD3" w:rsidRPr="00796CD3" w:rsidRDefault="00796CD3" w:rsidP="00796CD3">
      <w:pPr>
        <w:numPr>
          <w:ilvl w:val="0"/>
          <w:numId w:val="11"/>
        </w:numPr>
        <w:suppressAutoHyphens/>
        <w:spacing w:after="200" w:line="276" w:lineRule="auto"/>
        <w:jc w:val="both"/>
        <w:rPr>
          <w:rFonts w:ascii="Times New Roman" w:hAnsi="Times New Roman" w:cs="Times New Roman"/>
          <w:b/>
          <w:sz w:val="24"/>
          <w:szCs w:val="24"/>
        </w:rPr>
      </w:pPr>
      <w:r w:rsidRPr="00796CD3">
        <w:rPr>
          <w:rFonts w:ascii="Times New Roman" w:hAnsi="Times New Roman" w:cs="Times New Roman"/>
          <w:b/>
          <w:sz w:val="24"/>
          <w:szCs w:val="24"/>
        </w:rPr>
        <w:t>Web browsers</w:t>
      </w:r>
      <w:r w:rsidRPr="00796CD3">
        <w:rPr>
          <w:rFonts w:ascii="Times New Roman" w:hAnsi="Times New Roman" w:cs="Times New Roman"/>
          <w:sz w:val="24"/>
          <w:szCs w:val="24"/>
        </w:rPr>
        <w:t>: Mozilla Firefox, Google chrome, Opera and Internet Explorer</w:t>
      </w:r>
    </w:p>
    <w:p w14:paraId="11ADB28A" w14:textId="77777777" w:rsidR="00796CD3" w:rsidRPr="00796CD3" w:rsidRDefault="00796CD3" w:rsidP="00796CD3">
      <w:pPr>
        <w:numPr>
          <w:ilvl w:val="0"/>
          <w:numId w:val="11"/>
        </w:numPr>
        <w:suppressAutoHyphens/>
        <w:spacing w:after="200" w:line="276" w:lineRule="auto"/>
        <w:jc w:val="both"/>
        <w:rPr>
          <w:rFonts w:ascii="Times New Roman" w:hAnsi="Times New Roman" w:cs="Times New Roman"/>
          <w:sz w:val="24"/>
          <w:szCs w:val="24"/>
        </w:rPr>
      </w:pPr>
      <w:r w:rsidRPr="00796CD3">
        <w:rPr>
          <w:rFonts w:ascii="Times New Roman" w:hAnsi="Times New Roman" w:cs="Times New Roman"/>
          <w:b/>
          <w:sz w:val="24"/>
          <w:szCs w:val="24"/>
        </w:rPr>
        <w:t>Reporting Tool</w:t>
      </w:r>
      <w:r w:rsidRPr="00796CD3">
        <w:rPr>
          <w:rFonts w:ascii="Times New Roman" w:hAnsi="Times New Roman" w:cs="Times New Roman"/>
          <w:sz w:val="24"/>
          <w:szCs w:val="24"/>
        </w:rPr>
        <w:t xml:space="preserve"> i.e. through Data Report.</w:t>
      </w:r>
    </w:p>
    <w:p w14:paraId="6882A8CE" w14:textId="77777777" w:rsidR="00597A98" w:rsidRDefault="00597A98" w:rsidP="00597A98">
      <w:pPr>
        <w:spacing w:line="360" w:lineRule="auto"/>
        <w:jc w:val="both"/>
        <w:rPr>
          <w:rFonts w:ascii="Times New Roman" w:hAnsi="Times New Roman" w:cs="Times New Roman"/>
          <w:sz w:val="24"/>
          <w:szCs w:val="24"/>
        </w:rPr>
      </w:pPr>
    </w:p>
    <w:p w14:paraId="7792E443" w14:textId="77777777" w:rsidR="00597A98" w:rsidRDefault="00597A98" w:rsidP="00597A98">
      <w:pPr>
        <w:spacing w:line="360" w:lineRule="auto"/>
        <w:jc w:val="both"/>
        <w:rPr>
          <w:rFonts w:ascii="Times New Roman" w:hAnsi="Times New Roman" w:cs="Times New Roman"/>
          <w:sz w:val="24"/>
          <w:szCs w:val="24"/>
        </w:rPr>
      </w:pPr>
    </w:p>
    <w:p w14:paraId="594BE117" w14:textId="77777777" w:rsidR="00597A98" w:rsidRDefault="00597A98" w:rsidP="00597A98">
      <w:pPr>
        <w:spacing w:line="360" w:lineRule="auto"/>
        <w:jc w:val="both"/>
        <w:rPr>
          <w:rFonts w:ascii="Times New Roman" w:hAnsi="Times New Roman" w:cs="Times New Roman"/>
          <w:sz w:val="24"/>
          <w:szCs w:val="24"/>
        </w:rPr>
      </w:pPr>
    </w:p>
    <w:p w14:paraId="4F0707D8" w14:textId="77777777" w:rsidR="00597A98" w:rsidRDefault="00597A98" w:rsidP="00597A98">
      <w:pPr>
        <w:spacing w:line="360" w:lineRule="auto"/>
        <w:jc w:val="both"/>
        <w:rPr>
          <w:rFonts w:ascii="Times New Roman" w:hAnsi="Times New Roman" w:cs="Times New Roman"/>
          <w:sz w:val="24"/>
          <w:szCs w:val="24"/>
        </w:rPr>
      </w:pPr>
    </w:p>
    <w:p w14:paraId="5BC4D72A" w14:textId="77777777" w:rsidR="00597A98" w:rsidRDefault="00597A98" w:rsidP="00597A98">
      <w:pPr>
        <w:spacing w:line="360" w:lineRule="auto"/>
        <w:jc w:val="both"/>
        <w:rPr>
          <w:rFonts w:ascii="Times New Roman" w:hAnsi="Times New Roman" w:cs="Times New Roman"/>
          <w:sz w:val="24"/>
          <w:szCs w:val="24"/>
        </w:rPr>
      </w:pPr>
    </w:p>
    <w:p w14:paraId="297F3D1A" w14:textId="77777777" w:rsidR="00597A98" w:rsidRDefault="00597A98" w:rsidP="00597A98">
      <w:pPr>
        <w:spacing w:line="360" w:lineRule="auto"/>
        <w:jc w:val="both"/>
        <w:rPr>
          <w:rFonts w:ascii="Times New Roman" w:hAnsi="Times New Roman" w:cs="Times New Roman"/>
          <w:sz w:val="24"/>
          <w:szCs w:val="24"/>
        </w:rPr>
      </w:pPr>
    </w:p>
    <w:p w14:paraId="1DA322D8" w14:textId="77777777" w:rsidR="00796CD3" w:rsidRDefault="00796CD3" w:rsidP="00597A98">
      <w:pPr>
        <w:spacing w:line="360" w:lineRule="auto"/>
        <w:jc w:val="both"/>
        <w:rPr>
          <w:rFonts w:ascii="Times New Roman" w:hAnsi="Times New Roman" w:cs="Times New Roman"/>
          <w:b/>
          <w:sz w:val="32"/>
          <w:szCs w:val="32"/>
        </w:rPr>
      </w:pPr>
    </w:p>
    <w:p w14:paraId="0C6B7BFB" w14:textId="167C8858" w:rsidR="00597A98" w:rsidRPr="009E11AD" w:rsidRDefault="00597A98" w:rsidP="00597A98">
      <w:pPr>
        <w:spacing w:line="360" w:lineRule="auto"/>
        <w:jc w:val="both"/>
        <w:rPr>
          <w:rFonts w:ascii="Times New Roman" w:hAnsi="Times New Roman" w:cs="Times New Roman"/>
          <w:b/>
          <w:sz w:val="32"/>
          <w:szCs w:val="32"/>
        </w:rPr>
      </w:pPr>
      <w:r w:rsidRPr="009E11AD">
        <w:rPr>
          <w:rFonts w:ascii="Times New Roman" w:hAnsi="Times New Roman" w:cs="Times New Roman"/>
          <w:b/>
          <w:sz w:val="32"/>
          <w:szCs w:val="32"/>
        </w:rPr>
        <w:lastRenderedPageBreak/>
        <w:t>CHAPTER 4</w:t>
      </w:r>
    </w:p>
    <w:p w14:paraId="12800B5A" w14:textId="77777777" w:rsidR="00597A98" w:rsidRDefault="00597A98" w:rsidP="0053516B">
      <w:pPr>
        <w:spacing w:line="360" w:lineRule="auto"/>
        <w:jc w:val="center"/>
        <w:rPr>
          <w:rFonts w:ascii="Times New Roman" w:hAnsi="Times New Roman" w:cs="Times New Roman"/>
          <w:b/>
          <w:sz w:val="32"/>
          <w:szCs w:val="32"/>
        </w:rPr>
      </w:pPr>
      <w:r w:rsidRPr="009E11AD">
        <w:rPr>
          <w:rFonts w:ascii="Times New Roman" w:hAnsi="Times New Roman" w:cs="Times New Roman"/>
          <w:b/>
          <w:sz w:val="32"/>
          <w:szCs w:val="32"/>
        </w:rPr>
        <w:t>ANALYSIS AND DESIGN</w:t>
      </w:r>
    </w:p>
    <w:p w14:paraId="554033E4" w14:textId="77777777" w:rsidR="00597A98" w:rsidRPr="00977E01" w:rsidRDefault="00597A98" w:rsidP="00597A98">
      <w:pPr>
        <w:spacing w:line="360" w:lineRule="auto"/>
        <w:jc w:val="both"/>
        <w:rPr>
          <w:rFonts w:ascii="Times New Roman" w:hAnsi="Times New Roman" w:cs="Times New Roman"/>
          <w:b/>
          <w:sz w:val="28"/>
          <w:szCs w:val="28"/>
        </w:rPr>
      </w:pPr>
      <w:r w:rsidRPr="00977E01">
        <w:rPr>
          <w:rFonts w:ascii="Times New Roman" w:hAnsi="Times New Roman" w:cs="Times New Roman"/>
          <w:b/>
          <w:sz w:val="28"/>
          <w:szCs w:val="28"/>
        </w:rPr>
        <w:t>4.1 System Analysis</w:t>
      </w:r>
    </w:p>
    <w:p w14:paraId="58B56E87" w14:textId="77777777" w:rsidR="00796CD3" w:rsidRPr="00796CD3" w:rsidRDefault="00597A98" w:rsidP="00796CD3">
      <w:pPr>
        <w:autoSpaceDE w:val="0"/>
        <w:spacing w:before="240" w:after="200"/>
        <w:rPr>
          <w:rFonts w:ascii="Times New Roman" w:hAnsi="Times New Roman" w:cs="Times New Roman"/>
          <w:sz w:val="24"/>
          <w:szCs w:val="24"/>
        </w:rPr>
      </w:pPr>
      <w:r w:rsidRPr="00796CD3">
        <w:rPr>
          <w:rFonts w:ascii="Times New Roman" w:hAnsi="Times New Roman" w:cs="Times New Roman"/>
          <w:sz w:val="24"/>
          <w:szCs w:val="24"/>
        </w:rPr>
        <w:tab/>
      </w:r>
      <w:r w:rsidR="00796CD3" w:rsidRPr="00796CD3">
        <w:rPr>
          <w:rFonts w:ascii="Times New Roman" w:hAnsi="Times New Roman" w:cs="Times New Roman"/>
          <w:sz w:val="24"/>
          <w:szCs w:val="24"/>
        </w:rPr>
        <w:t xml:space="preserve">The Online voting system (OVS) also known as e-voting is a term encompassing several different types of voting embracing both electronic means of counting votes. Electronic voting technology can include punched cards, optical scan voting systems and specialized voting kiosks (including </w:t>
      </w:r>
      <w:proofErr w:type="spellStart"/>
      <w:r w:rsidR="00796CD3" w:rsidRPr="00796CD3">
        <w:rPr>
          <w:rFonts w:ascii="Times New Roman" w:hAnsi="Times New Roman" w:cs="Times New Roman"/>
          <w:sz w:val="24"/>
          <w:szCs w:val="24"/>
        </w:rPr>
        <w:t>self contained</w:t>
      </w:r>
      <w:proofErr w:type="spellEnd"/>
      <w:r w:rsidR="00796CD3" w:rsidRPr="00796CD3">
        <w:rPr>
          <w:rFonts w:ascii="Times New Roman" w:hAnsi="Times New Roman" w:cs="Times New Roman"/>
          <w:sz w:val="24"/>
          <w:szCs w:val="24"/>
        </w:rPr>
        <w:t xml:space="preserve"> direct-recording electronic voting systems or DRE). It can also involve transmission of ballots and votes via telephones, private computer networks, or the internet.</w:t>
      </w:r>
    </w:p>
    <w:p w14:paraId="435E1A9E" w14:textId="77777777" w:rsidR="00796CD3" w:rsidRPr="00796CD3" w:rsidRDefault="00796CD3" w:rsidP="00796CD3">
      <w:pPr>
        <w:autoSpaceDE w:val="0"/>
        <w:spacing w:before="240" w:after="200"/>
        <w:rPr>
          <w:rFonts w:ascii="Times New Roman" w:hAnsi="Times New Roman" w:cs="Times New Roman"/>
          <w:sz w:val="24"/>
          <w:szCs w:val="24"/>
        </w:rPr>
      </w:pPr>
      <w:r w:rsidRPr="00796CD3">
        <w:rPr>
          <w:rFonts w:ascii="Times New Roman" w:hAnsi="Times New Roman" w:cs="Times New Roman"/>
          <w:sz w:val="24"/>
          <w:szCs w:val="24"/>
        </w:rPr>
        <w:t xml:space="preserve">Online voting is an electronic way of choosing leaders via a web driven application. The advantage of online voting over the common “queue method” is that the voters have the choice of voting at their own free time and there is reduced congestion. It also minimizes on errors of vote counting. The individual votes are submitted in a database which can be queried to find out who of the aspirants for a given post has the highest number of votes. </w:t>
      </w:r>
    </w:p>
    <w:p w14:paraId="0C2FF69E" w14:textId="77777777" w:rsidR="00796CD3" w:rsidRPr="00796CD3" w:rsidRDefault="00796CD3" w:rsidP="00796CD3">
      <w:pPr>
        <w:autoSpaceDE w:val="0"/>
        <w:spacing w:before="240" w:after="200"/>
        <w:rPr>
          <w:rFonts w:ascii="Times New Roman" w:hAnsi="Times New Roman" w:cs="Times New Roman"/>
          <w:sz w:val="24"/>
          <w:szCs w:val="24"/>
        </w:rPr>
      </w:pPr>
      <w:r w:rsidRPr="00796CD3">
        <w:rPr>
          <w:rFonts w:ascii="Times New Roman" w:hAnsi="Times New Roman" w:cs="Times New Roman"/>
          <w:sz w:val="24"/>
          <w:szCs w:val="24"/>
        </w:rPr>
        <w:t>This system is geared towards increasing the voting percentage in Kenya since it has been noted that with the old voting method {the Queue System}, the voter turnout has been a wanting case. With system in place also, if high security is applied, cases of false votes shall be reduced.</w:t>
      </w:r>
    </w:p>
    <w:p w14:paraId="2714CF5C" w14:textId="77777777" w:rsidR="00796CD3" w:rsidRPr="00796CD3" w:rsidRDefault="00796CD3" w:rsidP="00796CD3">
      <w:pPr>
        <w:autoSpaceDE w:val="0"/>
        <w:spacing w:before="240" w:after="200"/>
        <w:rPr>
          <w:rFonts w:ascii="Times New Roman" w:hAnsi="Times New Roman" w:cs="Times New Roman"/>
          <w:sz w:val="24"/>
          <w:szCs w:val="24"/>
        </w:rPr>
      </w:pPr>
      <w:r w:rsidRPr="00796CD3">
        <w:rPr>
          <w:rFonts w:ascii="Times New Roman" w:hAnsi="Times New Roman" w:cs="Times New Roman"/>
          <w:sz w:val="24"/>
          <w:szCs w:val="24"/>
        </w:rPr>
        <w:t xml:space="preserve">With the “ONLINE VOTING SYSTEM”, a voter can use his\her voting right online without any difficulty. He\She has to register as a voter first before being authorized to vote. The registration should be done prior to the voting date to enable data update in the database. </w:t>
      </w:r>
    </w:p>
    <w:p w14:paraId="6463CC98" w14:textId="77777777" w:rsidR="00796CD3" w:rsidRPr="00796CD3" w:rsidRDefault="00796CD3" w:rsidP="00796CD3">
      <w:pPr>
        <w:autoSpaceDE w:val="0"/>
        <w:spacing w:before="240" w:after="200"/>
        <w:rPr>
          <w:rFonts w:ascii="Times New Roman" w:hAnsi="Times New Roman" w:cs="Times New Roman"/>
          <w:sz w:val="24"/>
          <w:szCs w:val="24"/>
        </w:rPr>
      </w:pPr>
      <w:r w:rsidRPr="00796CD3">
        <w:rPr>
          <w:rFonts w:ascii="Times New Roman" w:hAnsi="Times New Roman" w:cs="Times New Roman"/>
          <w:sz w:val="24"/>
          <w:szCs w:val="24"/>
        </w:rPr>
        <w:t xml:space="preserve">However, not just anybody can vote. For one to participate in the elections, he/she must have the requirements. For instance, he/she must be a registered citizen i.e. must be 18 and above years old. As already stated, the project ‘Online Voting' provides means for fast and convenient voting and access to this system is limited only to registered voters. </w:t>
      </w:r>
    </w:p>
    <w:p w14:paraId="63ACCAB1" w14:textId="77777777" w:rsidR="00796CD3" w:rsidRDefault="00796CD3" w:rsidP="00796CD3">
      <w:pPr>
        <w:autoSpaceDE w:val="0"/>
        <w:spacing w:after="0" w:line="360" w:lineRule="auto"/>
        <w:jc w:val="both"/>
        <w:rPr>
          <w:sz w:val="28"/>
          <w:szCs w:val="36"/>
        </w:rPr>
      </w:pPr>
      <w:r w:rsidRPr="00796CD3">
        <w:rPr>
          <w:rFonts w:ascii="Times New Roman" w:hAnsi="Times New Roman" w:cs="Times New Roman"/>
          <w:sz w:val="24"/>
          <w:szCs w:val="24"/>
        </w:rPr>
        <w:t xml:space="preserve">Internet voting systems are appealing for several reasons which include; People are getting more used to work with computers to do all sorts of things, namely sensitive operations such as shopping and home banking and they allow people to vote far from where they usually live, helping to reduce absenteeism </w:t>
      </w:r>
      <w:r>
        <w:rPr>
          <w:sz w:val="28"/>
          <w:szCs w:val="36"/>
        </w:rPr>
        <w:t>rate.</w:t>
      </w:r>
    </w:p>
    <w:p w14:paraId="1B139483" w14:textId="76E8E295" w:rsidR="00597A98" w:rsidRDefault="00597A98" w:rsidP="00597A98">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14:paraId="60812E91" w14:textId="77777777" w:rsidR="00796CD3" w:rsidRPr="00796CD3" w:rsidRDefault="00796CD3" w:rsidP="00796CD3">
      <w:pPr>
        <w:ind w:firstLine="720"/>
        <w:jc w:val="both"/>
        <w:rPr>
          <w:rFonts w:ascii="Times New Roman" w:hAnsi="Times New Roman" w:cs="Times New Roman"/>
          <w:sz w:val="24"/>
          <w:szCs w:val="24"/>
        </w:rPr>
      </w:pPr>
      <w:r w:rsidRPr="00796CD3">
        <w:rPr>
          <w:rFonts w:ascii="Times New Roman" w:hAnsi="Times New Roman" w:cs="Times New Roman"/>
          <w:sz w:val="24"/>
          <w:szCs w:val="24"/>
        </w:rPr>
        <w:lastRenderedPageBreak/>
        <w:t>The main purposes of OVS include:</w:t>
      </w:r>
    </w:p>
    <w:p w14:paraId="56E44BDD" w14:textId="77777777" w:rsidR="00796CD3" w:rsidRPr="00796CD3" w:rsidRDefault="00796CD3" w:rsidP="00796CD3">
      <w:pPr>
        <w:numPr>
          <w:ilvl w:val="0"/>
          <w:numId w:val="13"/>
        </w:numPr>
        <w:suppressAutoHyphens/>
        <w:spacing w:after="200" w:line="276" w:lineRule="auto"/>
        <w:jc w:val="both"/>
        <w:rPr>
          <w:rFonts w:ascii="Times New Roman" w:hAnsi="Times New Roman" w:cs="Times New Roman"/>
          <w:sz w:val="24"/>
          <w:szCs w:val="24"/>
        </w:rPr>
      </w:pPr>
      <w:r w:rsidRPr="00796CD3">
        <w:rPr>
          <w:rFonts w:ascii="Times New Roman" w:hAnsi="Times New Roman" w:cs="Times New Roman"/>
          <w:sz w:val="24"/>
          <w:szCs w:val="24"/>
        </w:rPr>
        <w:t xml:space="preserve"> Provision of improved voting services to the voters through fast, timely and convenient voting. </w:t>
      </w:r>
    </w:p>
    <w:p w14:paraId="0F3F394D" w14:textId="77777777" w:rsidR="00796CD3" w:rsidRPr="00796CD3" w:rsidRDefault="00796CD3" w:rsidP="00796CD3">
      <w:pPr>
        <w:numPr>
          <w:ilvl w:val="0"/>
          <w:numId w:val="13"/>
        </w:numPr>
        <w:suppressAutoHyphens/>
        <w:spacing w:after="200" w:line="276" w:lineRule="auto"/>
        <w:jc w:val="both"/>
        <w:rPr>
          <w:rFonts w:ascii="Times New Roman" w:hAnsi="Times New Roman" w:cs="Times New Roman"/>
          <w:sz w:val="24"/>
          <w:szCs w:val="24"/>
        </w:rPr>
      </w:pPr>
      <w:r w:rsidRPr="00796CD3">
        <w:rPr>
          <w:rFonts w:ascii="Times New Roman" w:hAnsi="Times New Roman" w:cs="Times New Roman"/>
          <w:sz w:val="24"/>
          <w:szCs w:val="24"/>
        </w:rPr>
        <w:t>Reduction of the costs incurred by the Kenyan Electoral Commission during voting time in paying the very many clerks employed for the sake of the success of the manual system.</w:t>
      </w:r>
    </w:p>
    <w:p w14:paraId="0785F48D" w14:textId="77777777" w:rsidR="00796CD3" w:rsidRPr="00796CD3" w:rsidRDefault="00796CD3" w:rsidP="00796CD3">
      <w:pPr>
        <w:numPr>
          <w:ilvl w:val="0"/>
          <w:numId w:val="13"/>
        </w:numPr>
        <w:suppressAutoHyphens/>
        <w:spacing w:after="200" w:line="276" w:lineRule="auto"/>
        <w:jc w:val="both"/>
        <w:rPr>
          <w:rFonts w:ascii="Times New Roman" w:hAnsi="Times New Roman" w:cs="Times New Roman"/>
          <w:sz w:val="24"/>
          <w:szCs w:val="24"/>
        </w:rPr>
      </w:pPr>
      <w:r w:rsidRPr="00796CD3">
        <w:rPr>
          <w:rFonts w:ascii="Times New Roman" w:hAnsi="Times New Roman" w:cs="Times New Roman"/>
          <w:sz w:val="24"/>
          <w:szCs w:val="24"/>
        </w:rPr>
        <w:t>Check to ensure that the members who are registered are the only ones to vote. Cases of “Dead People” voting are also minimized.</w:t>
      </w:r>
    </w:p>
    <w:p w14:paraId="390373D4" w14:textId="77777777" w:rsidR="00796CD3" w:rsidRPr="00796CD3" w:rsidRDefault="00796CD3" w:rsidP="00796CD3">
      <w:pPr>
        <w:numPr>
          <w:ilvl w:val="0"/>
          <w:numId w:val="13"/>
        </w:numPr>
        <w:suppressAutoHyphens/>
        <w:spacing w:after="200" w:line="276" w:lineRule="auto"/>
        <w:jc w:val="both"/>
        <w:rPr>
          <w:rFonts w:ascii="Times New Roman" w:hAnsi="Times New Roman" w:cs="Times New Roman"/>
          <w:sz w:val="24"/>
          <w:szCs w:val="24"/>
        </w:rPr>
      </w:pPr>
      <w:r w:rsidRPr="00796CD3">
        <w:rPr>
          <w:rFonts w:ascii="Times New Roman" w:hAnsi="Times New Roman" w:cs="Times New Roman"/>
          <w:sz w:val="24"/>
          <w:szCs w:val="24"/>
        </w:rPr>
        <w:t>Online voting system (OVS) will require being very precise or cost cutting to produce an effective election management   system.</w:t>
      </w:r>
    </w:p>
    <w:p w14:paraId="547F651B" w14:textId="77777777" w:rsidR="00796CD3" w:rsidRPr="00796CD3" w:rsidRDefault="00796CD3" w:rsidP="00796CD3">
      <w:pPr>
        <w:numPr>
          <w:ilvl w:val="0"/>
          <w:numId w:val="13"/>
        </w:numPr>
        <w:suppressAutoHyphens/>
        <w:spacing w:after="200" w:line="276" w:lineRule="auto"/>
        <w:jc w:val="both"/>
        <w:rPr>
          <w:rFonts w:ascii="Times New Roman" w:hAnsi="Times New Roman" w:cs="Times New Roman"/>
          <w:sz w:val="24"/>
          <w:szCs w:val="24"/>
        </w:rPr>
      </w:pPr>
      <w:proofErr w:type="gramStart"/>
      <w:r w:rsidRPr="00796CD3">
        <w:rPr>
          <w:rFonts w:ascii="Times New Roman" w:hAnsi="Times New Roman" w:cs="Times New Roman"/>
          <w:sz w:val="24"/>
          <w:szCs w:val="24"/>
        </w:rPr>
        <w:t>Therefore</w:t>
      </w:r>
      <w:proofErr w:type="gramEnd"/>
      <w:r w:rsidRPr="00796CD3">
        <w:rPr>
          <w:rFonts w:ascii="Times New Roman" w:hAnsi="Times New Roman" w:cs="Times New Roman"/>
          <w:sz w:val="24"/>
          <w:szCs w:val="24"/>
        </w:rPr>
        <w:t xml:space="preserve"> crucial points that this (OVS) emphasizes on are listed below.</w:t>
      </w:r>
    </w:p>
    <w:p w14:paraId="36569586" w14:textId="77777777" w:rsidR="00796CD3" w:rsidRPr="00796CD3" w:rsidRDefault="00796CD3" w:rsidP="00796CD3">
      <w:pPr>
        <w:numPr>
          <w:ilvl w:val="0"/>
          <w:numId w:val="12"/>
        </w:numPr>
        <w:suppressAutoHyphens/>
        <w:spacing w:after="200" w:line="276" w:lineRule="auto"/>
        <w:jc w:val="both"/>
        <w:rPr>
          <w:rFonts w:ascii="Times New Roman" w:hAnsi="Times New Roman" w:cs="Times New Roman"/>
          <w:sz w:val="24"/>
          <w:szCs w:val="24"/>
        </w:rPr>
      </w:pPr>
      <w:r w:rsidRPr="00796CD3">
        <w:rPr>
          <w:rFonts w:ascii="Times New Roman" w:hAnsi="Times New Roman" w:cs="Times New Roman"/>
          <w:sz w:val="24"/>
          <w:szCs w:val="24"/>
        </w:rPr>
        <w:t xml:space="preserve">Require </w:t>
      </w:r>
      <w:proofErr w:type="gramStart"/>
      <w:r w:rsidRPr="00796CD3">
        <w:rPr>
          <w:rFonts w:ascii="Times New Roman" w:hAnsi="Times New Roman" w:cs="Times New Roman"/>
          <w:sz w:val="24"/>
          <w:szCs w:val="24"/>
        </w:rPr>
        <w:t>less</w:t>
      </w:r>
      <w:proofErr w:type="gramEnd"/>
      <w:r w:rsidRPr="00796CD3">
        <w:rPr>
          <w:rFonts w:ascii="Times New Roman" w:hAnsi="Times New Roman" w:cs="Times New Roman"/>
          <w:sz w:val="24"/>
          <w:szCs w:val="24"/>
        </w:rPr>
        <w:t xml:space="preserve"> number of staff during the election.</w:t>
      </w:r>
    </w:p>
    <w:p w14:paraId="32B311EB" w14:textId="77777777" w:rsidR="00796CD3" w:rsidRPr="00796CD3" w:rsidRDefault="00796CD3" w:rsidP="00796CD3">
      <w:pPr>
        <w:numPr>
          <w:ilvl w:val="0"/>
          <w:numId w:val="12"/>
        </w:numPr>
        <w:suppressAutoHyphens/>
        <w:spacing w:after="200" w:line="276" w:lineRule="auto"/>
        <w:jc w:val="both"/>
        <w:rPr>
          <w:rFonts w:ascii="Times New Roman" w:hAnsi="Times New Roman" w:cs="Times New Roman"/>
          <w:sz w:val="24"/>
          <w:szCs w:val="24"/>
        </w:rPr>
      </w:pPr>
      <w:r w:rsidRPr="00796CD3">
        <w:rPr>
          <w:rFonts w:ascii="Times New Roman" w:hAnsi="Times New Roman" w:cs="Times New Roman"/>
          <w:sz w:val="24"/>
          <w:szCs w:val="24"/>
        </w:rPr>
        <w:t>This system is a lot easier to independently moderate the elections and subsequently reinforce its transparency and fairness.</w:t>
      </w:r>
    </w:p>
    <w:p w14:paraId="1AC32EDA" w14:textId="77777777" w:rsidR="00796CD3" w:rsidRPr="00796CD3" w:rsidRDefault="00796CD3" w:rsidP="00796CD3">
      <w:pPr>
        <w:numPr>
          <w:ilvl w:val="0"/>
          <w:numId w:val="12"/>
        </w:numPr>
        <w:suppressAutoHyphens/>
        <w:spacing w:after="200" w:line="276" w:lineRule="auto"/>
        <w:jc w:val="both"/>
        <w:rPr>
          <w:rFonts w:ascii="Times New Roman" w:hAnsi="Times New Roman" w:cs="Times New Roman"/>
          <w:sz w:val="24"/>
          <w:szCs w:val="24"/>
        </w:rPr>
      </w:pPr>
      <w:r w:rsidRPr="00796CD3">
        <w:rPr>
          <w:rFonts w:ascii="Times New Roman" w:hAnsi="Times New Roman" w:cs="Times New Roman"/>
          <w:sz w:val="24"/>
          <w:szCs w:val="24"/>
        </w:rPr>
        <w:t xml:space="preserve">Less capital, less effort, and less </w:t>
      </w:r>
      <w:proofErr w:type="spellStart"/>
      <w:r w:rsidRPr="00796CD3">
        <w:rPr>
          <w:rFonts w:ascii="Times New Roman" w:hAnsi="Times New Roman" w:cs="Times New Roman"/>
          <w:sz w:val="24"/>
          <w:szCs w:val="24"/>
        </w:rPr>
        <w:t>labor</w:t>
      </w:r>
      <w:proofErr w:type="spellEnd"/>
      <w:r w:rsidRPr="00796CD3">
        <w:rPr>
          <w:rFonts w:ascii="Times New Roman" w:hAnsi="Times New Roman" w:cs="Times New Roman"/>
          <w:sz w:val="24"/>
          <w:szCs w:val="24"/>
        </w:rPr>
        <w:t xml:space="preserve"> intensive, as the primary cost and effort will focus primarily on creating, managing, and running a secure online portal.</w:t>
      </w:r>
    </w:p>
    <w:p w14:paraId="7E82213B" w14:textId="77777777" w:rsidR="00802A55" w:rsidRDefault="00796CD3" w:rsidP="00802A55">
      <w:pPr>
        <w:numPr>
          <w:ilvl w:val="0"/>
          <w:numId w:val="12"/>
        </w:numPr>
        <w:suppressAutoHyphens/>
        <w:spacing w:after="200" w:line="276" w:lineRule="auto"/>
        <w:jc w:val="both"/>
        <w:rPr>
          <w:rFonts w:ascii="Times New Roman" w:hAnsi="Times New Roman" w:cs="Times New Roman"/>
          <w:b/>
          <w:bCs/>
          <w:iCs/>
          <w:sz w:val="24"/>
          <w:szCs w:val="24"/>
        </w:rPr>
      </w:pPr>
      <w:r w:rsidRPr="00796CD3">
        <w:rPr>
          <w:rFonts w:ascii="Times New Roman" w:hAnsi="Times New Roman" w:cs="Times New Roman"/>
          <w:sz w:val="24"/>
          <w:szCs w:val="24"/>
        </w:rPr>
        <w:t>Increased number of voters as individual will find it easier and more convenient to vote, especially those abroad.</w:t>
      </w:r>
    </w:p>
    <w:p w14:paraId="30640056" w14:textId="0BFB6175" w:rsidR="00BE0E8A" w:rsidRPr="00A06096" w:rsidRDefault="00A06096" w:rsidP="00A06096">
      <w:pPr>
        <w:suppressAutoHyphens/>
        <w:spacing w:after="200" w:line="276" w:lineRule="auto"/>
        <w:jc w:val="both"/>
        <w:rPr>
          <w:rFonts w:ascii="Times New Roman" w:hAnsi="Times New Roman" w:cs="Times New Roman"/>
          <w:b/>
          <w:bCs/>
          <w:iCs/>
          <w:sz w:val="24"/>
          <w:szCs w:val="24"/>
        </w:rPr>
      </w:pPr>
      <w:r w:rsidRPr="00A06096">
        <w:rPr>
          <w:rFonts w:ascii="Times New Roman" w:hAnsi="Times New Roman" w:cs="Times New Roman"/>
          <w:sz w:val="24"/>
          <w:szCs w:val="24"/>
        </w:rPr>
        <w:t>4.2</w:t>
      </w:r>
      <w:r>
        <w:rPr>
          <w:rFonts w:ascii="Times New Roman" w:hAnsi="Times New Roman" w:cs="Times New Roman"/>
          <w:sz w:val="24"/>
          <w:szCs w:val="24"/>
        </w:rPr>
        <w:t xml:space="preserve">   </w:t>
      </w:r>
      <w:r w:rsidR="00BE0E8A" w:rsidRPr="00A06096">
        <w:rPr>
          <w:rFonts w:ascii="Times New Roman" w:hAnsi="Times New Roman"/>
          <w:b/>
          <w:bCs/>
          <w:sz w:val="24"/>
          <w:szCs w:val="24"/>
          <w:u w:val="single"/>
        </w:rPr>
        <w:t xml:space="preserve">Objectives </w:t>
      </w:r>
      <w:proofErr w:type="gramStart"/>
      <w:r w:rsidR="00BE0E8A" w:rsidRPr="00A06096">
        <w:rPr>
          <w:rFonts w:ascii="Times New Roman" w:hAnsi="Times New Roman"/>
          <w:b/>
          <w:bCs/>
          <w:sz w:val="24"/>
          <w:szCs w:val="24"/>
          <w:u w:val="single"/>
        </w:rPr>
        <w:t>Of</w:t>
      </w:r>
      <w:proofErr w:type="gramEnd"/>
      <w:r w:rsidR="00BE0E8A" w:rsidRPr="00A06096">
        <w:rPr>
          <w:rFonts w:ascii="Times New Roman" w:hAnsi="Times New Roman"/>
          <w:b/>
          <w:bCs/>
          <w:sz w:val="24"/>
          <w:szCs w:val="24"/>
          <w:u w:val="single"/>
        </w:rPr>
        <w:t xml:space="preserve"> The PROJECT</w:t>
      </w:r>
    </w:p>
    <w:p w14:paraId="076DB2E5" w14:textId="77777777" w:rsidR="00BE0E8A" w:rsidRPr="002F72EF" w:rsidRDefault="00BE0E8A" w:rsidP="00BE0E8A">
      <w:pPr>
        <w:ind w:firstLine="720"/>
        <w:jc w:val="both"/>
        <w:rPr>
          <w:rFonts w:ascii="Times New Roman" w:hAnsi="Times New Roman"/>
          <w:sz w:val="24"/>
          <w:szCs w:val="24"/>
        </w:rPr>
      </w:pPr>
      <w:r w:rsidRPr="002F72EF">
        <w:rPr>
          <w:rFonts w:ascii="Times New Roman" w:hAnsi="Times New Roman"/>
          <w:sz w:val="24"/>
          <w:szCs w:val="24"/>
        </w:rPr>
        <w:t>The specific objectives of the project include:</w:t>
      </w:r>
    </w:p>
    <w:p w14:paraId="1674B1E4" w14:textId="77777777" w:rsidR="00BE0E8A" w:rsidRPr="002F72EF" w:rsidRDefault="00BE0E8A" w:rsidP="00BE0E8A">
      <w:pPr>
        <w:numPr>
          <w:ilvl w:val="0"/>
          <w:numId w:val="19"/>
        </w:numPr>
        <w:suppressAutoHyphens/>
        <w:spacing w:after="200" w:line="276" w:lineRule="auto"/>
        <w:jc w:val="both"/>
        <w:rPr>
          <w:rFonts w:ascii="Times New Roman" w:hAnsi="Times New Roman"/>
          <w:sz w:val="24"/>
          <w:szCs w:val="24"/>
        </w:rPr>
      </w:pPr>
      <w:r w:rsidRPr="002F72EF">
        <w:rPr>
          <w:rFonts w:ascii="Times New Roman" w:hAnsi="Times New Roman"/>
          <w:sz w:val="24"/>
          <w:szCs w:val="24"/>
        </w:rPr>
        <w:t>Reviewing the existing/current voting process or approach in Kenya;</w:t>
      </w:r>
    </w:p>
    <w:p w14:paraId="15D9423C" w14:textId="77777777" w:rsidR="00BE0E8A" w:rsidRPr="002F72EF" w:rsidRDefault="00BE0E8A" w:rsidP="00BE0E8A">
      <w:pPr>
        <w:numPr>
          <w:ilvl w:val="0"/>
          <w:numId w:val="19"/>
        </w:numPr>
        <w:suppressAutoHyphens/>
        <w:spacing w:after="200" w:line="276" w:lineRule="auto"/>
        <w:jc w:val="both"/>
        <w:rPr>
          <w:rFonts w:ascii="Times New Roman" w:hAnsi="Times New Roman"/>
          <w:sz w:val="24"/>
          <w:szCs w:val="24"/>
        </w:rPr>
      </w:pPr>
      <w:r w:rsidRPr="002F72EF">
        <w:rPr>
          <w:rFonts w:ascii="Times New Roman" w:hAnsi="Times New Roman"/>
          <w:sz w:val="24"/>
          <w:szCs w:val="24"/>
        </w:rPr>
        <w:t xml:space="preserve"> Coming up with an </w:t>
      </w:r>
      <w:proofErr w:type="gramStart"/>
      <w:r w:rsidRPr="002F72EF">
        <w:rPr>
          <w:rFonts w:ascii="Times New Roman" w:hAnsi="Times New Roman"/>
          <w:sz w:val="24"/>
          <w:szCs w:val="24"/>
        </w:rPr>
        <w:t>automated  voting</w:t>
      </w:r>
      <w:proofErr w:type="gramEnd"/>
      <w:r w:rsidRPr="002F72EF">
        <w:rPr>
          <w:rFonts w:ascii="Times New Roman" w:hAnsi="Times New Roman"/>
          <w:sz w:val="24"/>
          <w:szCs w:val="24"/>
        </w:rPr>
        <w:t xml:space="preserve"> system in Kenya;</w:t>
      </w:r>
    </w:p>
    <w:p w14:paraId="4ACEB96F" w14:textId="77777777" w:rsidR="00BE0E8A" w:rsidRPr="002F72EF" w:rsidRDefault="00BE0E8A" w:rsidP="00BE0E8A">
      <w:pPr>
        <w:numPr>
          <w:ilvl w:val="0"/>
          <w:numId w:val="19"/>
        </w:numPr>
        <w:suppressAutoHyphens/>
        <w:spacing w:after="200" w:line="276" w:lineRule="auto"/>
        <w:jc w:val="both"/>
        <w:rPr>
          <w:rFonts w:ascii="Times New Roman" w:hAnsi="Times New Roman"/>
          <w:sz w:val="24"/>
          <w:szCs w:val="24"/>
        </w:rPr>
      </w:pPr>
      <w:r w:rsidRPr="002F72EF">
        <w:rPr>
          <w:rFonts w:ascii="Times New Roman" w:hAnsi="Times New Roman"/>
          <w:sz w:val="24"/>
          <w:szCs w:val="24"/>
        </w:rPr>
        <w:t>Implementing a an automated/online voting system;</w:t>
      </w:r>
    </w:p>
    <w:p w14:paraId="77ACB5A8" w14:textId="77777777" w:rsidR="00BE0E8A" w:rsidRPr="002F72EF" w:rsidRDefault="00BE0E8A" w:rsidP="00BE0E8A">
      <w:pPr>
        <w:numPr>
          <w:ilvl w:val="0"/>
          <w:numId w:val="19"/>
        </w:numPr>
        <w:suppressAutoHyphens/>
        <w:spacing w:after="200" w:line="276" w:lineRule="auto"/>
        <w:jc w:val="both"/>
        <w:rPr>
          <w:rFonts w:ascii="Times New Roman" w:hAnsi="Times New Roman"/>
          <w:sz w:val="24"/>
          <w:szCs w:val="24"/>
        </w:rPr>
      </w:pPr>
      <w:r w:rsidRPr="002F72EF">
        <w:rPr>
          <w:rFonts w:ascii="Times New Roman" w:hAnsi="Times New Roman"/>
          <w:sz w:val="24"/>
          <w:szCs w:val="24"/>
        </w:rPr>
        <w:t xml:space="preserve">Validating the system to ensure that only legible voters are allowed to vote. </w:t>
      </w:r>
    </w:p>
    <w:p w14:paraId="37C1E22C" w14:textId="77777777" w:rsidR="00BE0E8A" w:rsidRPr="002F72EF" w:rsidRDefault="00BE0E8A" w:rsidP="00BE0E8A">
      <w:pPr>
        <w:ind w:left="720"/>
        <w:jc w:val="both"/>
        <w:rPr>
          <w:rFonts w:ascii="Times New Roman" w:hAnsi="Times New Roman"/>
          <w:sz w:val="24"/>
          <w:szCs w:val="24"/>
        </w:rPr>
      </w:pPr>
    </w:p>
    <w:p w14:paraId="6C5E1C5C" w14:textId="6E6C7FE6" w:rsidR="00597A98" w:rsidRDefault="00597A98" w:rsidP="00597A98">
      <w:pPr>
        <w:spacing w:line="360" w:lineRule="auto"/>
        <w:jc w:val="both"/>
        <w:rPr>
          <w:rFonts w:ascii="Times New Roman" w:hAnsi="Times New Roman" w:cs="Times New Roman"/>
          <w:b/>
          <w:color w:val="000000"/>
          <w:sz w:val="28"/>
          <w:szCs w:val="28"/>
          <w:shd w:val="clear" w:color="auto" w:fill="FFFFFF"/>
        </w:rPr>
      </w:pPr>
    </w:p>
    <w:p w14:paraId="265A920E" w14:textId="40AA3489" w:rsidR="00F877CF" w:rsidRDefault="00597A98" w:rsidP="00A06096">
      <w:pPr>
        <w:ind w:left="720"/>
        <w:jc w:val="both"/>
        <w:rPr>
          <w:rFonts w:ascii="Times New Roman" w:hAnsi="Times New Roman" w:cs="Times New Roman"/>
          <w:sz w:val="24"/>
          <w:szCs w:val="24"/>
        </w:rPr>
      </w:pPr>
      <w:r>
        <w:rPr>
          <w:rFonts w:ascii="Times New Roman" w:hAnsi="Times New Roman" w:cs="Times New Roman"/>
          <w:b/>
          <w:color w:val="000000"/>
          <w:sz w:val="28"/>
          <w:szCs w:val="28"/>
          <w:shd w:val="clear" w:color="auto" w:fill="FFFFFF"/>
        </w:rPr>
        <w:tab/>
      </w:r>
      <w:r>
        <w:rPr>
          <w:rFonts w:ascii="Times New Roman" w:hAnsi="Times New Roman" w:cs="Times New Roman"/>
          <w:color w:val="000000"/>
          <w:sz w:val="24"/>
          <w:szCs w:val="24"/>
          <w:shd w:val="clear" w:color="auto" w:fill="FFFFFF"/>
        </w:rPr>
        <w:t xml:space="preserve"> </w:t>
      </w:r>
    </w:p>
    <w:p w14:paraId="481220F5" w14:textId="77777777" w:rsidR="00F877CF" w:rsidRPr="0028209F" w:rsidRDefault="00F877CF" w:rsidP="00F877CF">
      <w:pPr>
        <w:spacing w:line="360" w:lineRule="auto"/>
        <w:jc w:val="both"/>
        <w:rPr>
          <w:rFonts w:ascii="Times New Roman" w:hAnsi="Times New Roman" w:cs="Times New Roman"/>
          <w:b/>
          <w:sz w:val="32"/>
          <w:szCs w:val="32"/>
        </w:rPr>
      </w:pPr>
      <w:r w:rsidRPr="0028209F">
        <w:rPr>
          <w:rFonts w:ascii="Times New Roman" w:hAnsi="Times New Roman" w:cs="Times New Roman"/>
          <w:b/>
          <w:sz w:val="32"/>
          <w:szCs w:val="32"/>
        </w:rPr>
        <w:lastRenderedPageBreak/>
        <w:t xml:space="preserve">CHAPTER 5 </w:t>
      </w:r>
    </w:p>
    <w:p w14:paraId="7A873629" w14:textId="77777777" w:rsidR="00F877CF" w:rsidRPr="0028209F" w:rsidRDefault="00F877CF" w:rsidP="0053516B">
      <w:pPr>
        <w:spacing w:line="360" w:lineRule="auto"/>
        <w:jc w:val="center"/>
        <w:rPr>
          <w:rFonts w:ascii="Times New Roman" w:hAnsi="Times New Roman" w:cs="Times New Roman"/>
          <w:b/>
          <w:sz w:val="32"/>
          <w:szCs w:val="32"/>
        </w:rPr>
      </w:pPr>
      <w:r w:rsidRPr="0028209F">
        <w:rPr>
          <w:rFonts w:ascii="Times New Roman" w:hAnsi="Times New Roman" w:cs="Times New Roman"/>
          <w:b/>
          <w:sz w:val="32"/>
          <w:szCs w:val="32"/>
        </w:rPr>
        <w:t>IMPLEMENTATION</w:t>
      </w:r>
    </w:p>
    <w:p w14:paraId="3035B6F6" w14:textId="77777777" w:rsidR="00F877CF" w:rsidRPr="0028209F" w:rsidRDefault="00F877CF" w:rsidP="00F877CF">
      <w:pPr>
        <w:spacing w:line="360" w:lineRule="auto"/>
        <w:ind w:firstLine="720"/>
        <w:jc w:val="both"/>
        <w:rPr>
          <w:rFonts w:ascii="Times New Roman" w:hAnsi="Times New Roman" w:cs="Times New Roman"/>
          <w:sz w:val="24"/>
          <w:szCs w:val="24"/>
        </w:rPr>
      </w:pPr>
      <w:r w:rsidRPr="0028209F">
        <w:rPr>
          <w:rFonts w:ascii="Times New Roman" w:hAnsi="Times New Roman" w:cs="Times New Roman"/>
          <w:sz w:val="24"/>
          <w:szCs w:val="24"/>
        </w:rPr>
        <w:t xml:space="preserve">The project is implemented on WAMP server. WAMP refers to windows, apache server, MYSQL, and PHP. </w:t>
      </w:r>
    </w:p>
    <w:p w14:paraId="17B8BCC8" w14:textId="77777777" w:rsidR="00F877CF" w:rsidRPr="0028209F" w:rsidRDefault="00F877CF" w:rsidP="00F877CF">
      <w:pPr>
        <w:spacing w:line="360" w:lineRule="auto"/>
        <w:jc w:val="both"/>
        <w:rPr>
          <w:rFonts w:ascii="Times New Roman" w:hAnsi="Times New Roman" w:cs="Times New Roman"/>
          <w:b/>
          <w:sz w:val="24"/>
          <w:szCs w:val="24"/>
        </w:rPr>
      </w:pPr>
      <w:r w:rsidRPr="0028209F">
        <w:rPr>
          <w:rFonts w:ascii="Times New Roman" w:hAnsi="Times New Roman" w:cs="Times New Roman"/>
          <w:b/>
          <w:sz w:val="28"/>
          <w:szCs w:val="28"/>
        </w:rPr>
        <w:t>5.1 PHP (</w:t>
      </w:r>
      <w:r w:rsidRPr="0028209F">
        <w:rPr>
          <w:rFonts w:ascii="Times New Roman" w:hAnsi="Times New Roman" w:cs="Times New Roman"/>
          <w:b/>
          <w:sz w:val="28"/>
          <w:szCs w:val="28"/>
          <w:shd w:val="clear" w:color="auto" w:fill="FFFFFF"/>
        </w:rPr>
        <w:t>PHP: Hypertext Pre-processor)</w:t>
      </w:r>
      <w:r w:rsidRPr="0028209F">
        <w:rPr>
          <w:rFonts w:ascii="Times New Roman" w:hAnsi="Times New Roman" w:cs="Times New Roman"/>
          <w:b/>
          <w:sz w:val="24"/>
          <w:szCs w:val="24"/>
        </w:rPr>
        <w:t xml:space="preserve">  </w:t>
      </w:r>
    </w:p>
    <w:p w14:paraId="252F0E17" w14:textId="77777777" w:rsidR="00F877CF" w:rsidRPr="0028209F" w:rsidRDefault="00F877CF" w:rsidP="00F877CF">
      <w:pPr>
        <w:spacing w:line="360" w:lineRule="auto"/>
        <w:jc w:val="both"/>
        <w:rPr>
          <w:rFonts w:ascii="Times New Roman" w:hAnsi="Times New Roman" w:cs="Times New Roman"/>
          <w:sz w:val="24"/>
          <w:szCs w:val="24"/>
          <w:shd w:val="clear" w:color="auto" w:fill="FFFFFF"/>
        </w:rPr>
      </w:pPr>
      <w:r w:rsidRPr="0028209F">
        <w:rPr>
          <w:rFonts w:ascii="Times New Roman" w:hAnsi="Times New Roman" w:cs="Times New Roman"/>
          <w:b/>
          <w:sz w:val="24"/>
          <w:szCs w:val="24"/>
        </w:rPr>
        <w:tab/>
      </w:r>
      <w:r w:rsidRPr="0028209F">
        <w:rPr>
          <w:rFonts w:ascii="Times New Roman" w:hAnsi="Times New Roman" w:cs="Times New Roman"/>
          <w:sz w:val="24"/>
          <w:szCs w:val="24"/>
        </w:rPr>
        <w:t>It</w:t>
      </w:r>
      <w:r w:rsidRPr="0028209F">
        <w:rPr>
          <w:rFonts w:ascii="Times New Roman" w:hAnsi="Times New Roman" w:cs="Times New Roman"/>
          <w:sz w:val="24"/>
          <w:szCs w:val="24"/>
          <w:shd w:val="clear" w:color="auto" w:fill="FFFFFF"/>
        </w:rPr>
        <w:t> is a </w:t>
      </w:r>
      <w:hyperlink r:id="rId8" w:tooltip="w:server-side scripting" w:history="1">
        <w:r w:rsidRPr="0028209F">
          <w:rPr>
            <w:rStyle w:val="Hyperlink"/>
            <w:rFonts w:ascii="Times New Roman" w:hAnsi="Times New Roman" w:cs="Times New Roman"/>
            <w:bCs/>
            <w:color w:val="auto"/>
            <w:sz w:val="24"/>
            <w:szCs w:val="24"/>
            <w:u w:val="none"/>
            <w:shd w:val="clear" w:color="auto" w:fill="FFFFFF"/>
          </w:rPr>
          <w:t>server-side scripting</w:t>
        </w:r>
      </w:hyperlink>
      <w:r w:rsidRPr="0028209F">
        <w:rPr>
          <w:rFonts w:ascii="Times New Roman" w:hAnsi="Times New Roman" w:cs="Times New Roman"/>
          <w:sz w:val="24"/>
          <w:szCs w:val="24"/>
          <w:shd w:val="clear" w:color="auto" w:fill="FFFFFF"/>
        </w:rPr>
        <w:t xml:space="preserve"> language designed for use in web based applications. As it is a </w:t>
      </w:r>
      <w:proofErr w:type="gramStart"/>
      <w:r w:rsidRPr="0028209F">
        <w:rPr>
          <w:rFonts w:ascii="Times New Roman" w:hAnsi="Times New Roman" w:cs="Times New Roman"/>
          <w:sz w:val="24"/>
          <w:szCs w:val="24"/>
          <w:shd w:val="clear" w:color="auto" w:fill="FFFFFF"/>
        </w:rPr>
        <w:t>server side</w:t>
      </w:r>
      <w:proofErr w:type="gramEnd"/>
      <w:r w:rsidRPr="0028209F">
        <w:rPr>
          <w:rFonts w:ascii="Times New Roman" w:hAnsi="Times New Roman" w:cs="Times New Roman"/>
          <w:sz w:val="24"/>
          <w:szCs w:val="24"/>
          <w:shd w:val="clear" w:color="auto" w:fill="FFFFFF"/>
        </w:rPr>
        <w:t xml:space="preserve"> scripting language, its use requires a web server installed, configured and enabled with PHP</w:t>
      </w:r>
      <w:r w:rsidRPr="0028209F">
        <w:rPr>
          <w:rFonts w:ascii="Arial" w:hAnsi="Arial" w:cs="Arial"/>
          <w:sz w:val="21"/>
          <w:szCs w:val="21"/>
          <w:shd w:val="clear" w:color="auto" w:fill="FFFFFF"/>
        </w:rPr>
        <w:t xml:space="preserve">. </w:t>
      </w:r>
      <w:r w:rsidRPr="0028209F">
        <w:rPr>
          <w:rFonts w:ascii="Times New Roman" w:hAnsi="Times New Roman" w:cs="Times New Roman"/>
          <w:sz w:val="24"/>
          <w:szCs w:val="24"/>
          <w:shd w:val="clear" w:color="auto" w:fill="FFFFFF"/>
        </w:rPr>
        <w:t xml:space="preserve">The server used here is Apache Server. </w:t>
      </w:r>
    </w:p>
    <w:p w14:paraId="193C3C22" w14:textId="77777777" w:rsidR="00F877CF" w:rsidRPr="0028209F" w:rsidRDefault="00F877CF" w:rsidP="00F877CF">
      <w:pPr>
        <w:shd w:val="clear" w:color="auto" w:fill="FFFFFF"/>
        <w:spacing w:before="120" w:after="120" w:line="360" w:lineRule="auto"/>
        <w:ind w:firstLine="720"/>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When PHP parses a file (web servers are generally configured to have PHP parse files with the .php extension), it looks for an opening tag and a closing tag and then interprets the code between the two.</w:t>
      </w:r>
    </w:p>
    <w:p w14:paraId="36DBAB89" w14:textId="77777777" w:rsidR="00F877CF" w:rsidRPr="0028209F" w:rsidRDefault="00F877CF" w:rsidP="00F877CF">
      <w:pPr>
        <w:shd w:val="clear" w:color="auto" w:fill="FFFFFF"/>
        <w:spacing w:before="120" w:after="120" w:line="360" w:lineRule="auto"/>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Example:</w:t>
      </w:r>
    </w:p>
    <w:p w14:paraId="24506FAD" w14:textId="77777777" w:rsidR="00F877CF" w:rsidRPr="0028209F" w:rsidRDefault="00F877CF" w:rsidP="00F877CF">
      <w:pPr>
        <w:shd w:val="clear" w:color="auto" w:fill="FFFFFF"/>
        <w:spacing w:before="120" w:after="120" w:line="360" w:lineRule="auto"/>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 xml:space="preserve">&lt;?php </w:t>
      </w:r>
    </w:p>
    <w:p w14:paraId="3CD90F92" w14:textId="77777777" w:rsidR="00F877CF" w:rsidRPr="0028209F" w:rsidRDefault="00F877CF" w:rsidP="00F877CF">
      <w:pPr>
        <w:shd w:val="clear" w:color="auto" w:fill="FFFFFF"/>
        <w:spacing w:before="120" w:after="120" w:line="360" w:lineRule="auto"/>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echo ‘HELLO WORLD”</w:t>
      </w:r>
    </w:p>
    <w:p w14:paraId="6E373811" w14:textId="77777777" w:rsidR="00F877CF" w:rsidRPr="0028209F" w:rsidRDefault="00F877CF" w:rsidP="00F877CF">
      <w:pPr>
        <w:shd w:val="clear" w:color="auto" w:fill="FFFFFF"/>
        <w:spacing w:before="120" w:after="120" w:line="360" w:lineRule="auto"/>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?&gt;</w:t>
      </w:r>
    </w:p>
    <w:p w14:paraId="576ED0D2" w14:textId="77777777" w:rsidR="00F877CF" w:rsidRPr="0028209F" w:rsidRDefault="00F877CF" w:rsidP="00F877CF">
      <w:pPr>
        <w:shd w:val="clear" w:color="auto" w:fill="FFFFFF"/>
        <w:spacing w:before="120" w:after="120" w:line="360" w:lineRule="auto"/>
        <w:ind w:firstLine="720"/>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 xml:space="preserve">PHP will output everything that is not contained within an opening tag (commonly &lt;?php, but could also be &lt;? or &lt;script language="PHP"&gt;, however the shorter &lt;? tag is no longer recommended as it conflicts with XML opening tags) and a closing tag (?&gt; or &lt;/script&gt;) exactly as it is written. All statements in PHP should end with a semicolon; most of the time only one statement will occur on each line. This denotes to the PHP interpreter that the statement it has read is complete and that it should anticipate the next (or </w:t>
      </w:r>
      <w:proofErr w:type="gramStart"/>
      <w:r w:rsidRPr="0028209F">
        <w:rPr>
          <w:rFonts w:ascii="Times New Roman" w:eastAsia="Times New Roman" w:hAnsi="Times New Roman" w:cs="Times New Roman"/>
          <w:sz w:val="24"/>
          <w:szCs w:val="24"/>
          <w:lang w:eastAsia="en-IN"/>
        </w:rPr>
        <w:t>the ?</w:t>
      </w:r>
      <w:proofErr w:type="gramEnd"/>
      <w:r w:rsidRPr="0028209F">
        <w:rPr>
          <w:rFonts w:ascii="Times New Roman" w:eastAsia="Times New Roman" w:hAnsi="Times New Roman" w:cs="Times New Roman"/>
          <w:sz w:val="24"/>
          <w:szCs w:val="24"/>
          <w:lang w:eastAsia="en-IN"/>
        </w:rPr>
        <w:t xml:space="preserve">&gt; tag or EOF, end of file). This is because different text editors handle new lines differently. </w:t>
      </w:r>
    </w:p>
    <w:p w14:paraId="514DF0D0" w14:textId="77777777" w:rsidR="00F877CF" w:rsidRPr="0028209F" w:rsidRDefault="00F877CF" w:rsidP="00F877CF">
      <w:pPr>
        <w:shd w:val="clear" w:color="auto" w:fill="FFFFFF"/>
        <w:spacing w:before="120" w:after="120" w:line="360" w:lineRule="auto"/>
        <w:ind w:firstLine="720"/>
        <w:rPr>
          <w:rFonts w:ascii="Times New Roman" w:hAnsi="Times New Roman" w:cs="Times New Roman"/>
          <w:sz w:val="24"/>
          <w:szCs w:val="24"/>
          <w:shd w:val="clear" w:color="auto" w:fill="FFFFFF"/>
        </w:rPr>
      </w:pPr>
      <w:r w:rsidRPr="0028209F">
        <w:rPr>
          <w:rFonts w:ascii="Times New Roman" w:hAnsi="Times New Roman" w:cs="Times New Roman"/>
          <w:sz w:val="24"/>
          <w:szCs w:val="24"/>
          <w:shd w:val="clear" w:color="auto" w:fill="FFFFFF"/>
        </w:rPr>
        <w:t xml:space="preserve">Variables are locations in memory where information is stored. PHP scripts can contain variables, which are denoted with the $ at the start of their unique identifier. Unlike many </w:t>
      </w:r>
      <w:proofErr w:type="gramStart"/>
      <w:r w:rsidRPr="0028209F">
        <w:rPr>
          <w:rFonts w:ascii="Times New Roman" w:hAnsi="Times New Roman" w:cs="Times New Roman"/>
          <w:sz w:val="24"/>
          <w:szCs w:val="24"/>
          <w:shd w:val="clear" w:color="auto" w:fill="FFFFFF"/>
        </w:rPr>
        <w:t>low end</w:t>
      </w:r>
      <w:proofErr w:type="gramEnd"/>
      <w:r w:rsidRPr="0028209F">
        <w:rPr>
          <w:rFonts w:ascii="Times New Roman" w:hAnsi="Times New Roman" w:cs="Times New Roman"/>
          <w:sz w:val="24"/>
          <w:szCs w:val="24"/>
          <w:shd w:val="clear" w:color="auto" w:fill="FFFFFF"/>
        </w:rPr>
        <w:t xml:space="preserve"> languages, variables in PHP need not be declared and defined—</w:t>
      </w:r>
      <w:r w:rsidRPr="0028209F">
        <w:rPr>
          <w:rFonts w:ascii="Times New Roman" w:hAnsi="Times New Roman" w:cs="Times New Roman"/>
          <w:sz w:val="24"/>
          <w:szCs w:val="24"/>
          <w:shd w:val="clear" w:color="auto" w:fill="FFFFFF"/>
        </w:rPr>
        <w:lastRenderedPageBreak/>
        <w:t>when a variable is used, PHP automatically creates it and assigns it a null value if it does not already exist</w:t>
      </w:r>
    </w:p>
    <w:p w14:paraId="39655A77" w14:textId="77777777" w:rsidR="00266EBB" w:rsidRDefault="00266EBB" w:rsidP="00266EBB">
      <w:pPr>
        <w:shd w:val="clear" w:color="auto" w:fill="FFFFFF"/>
        <w:tabs>
          <w:tab w:val="left" w:pos="3247"/>
        </w:tabs>
        <w:spacing w:before="120" w:after="120" w:line="360" w:lineRule="auto"/>
        <w:rPr>
          <w:rFonts w:ascii="Times New Roman" w:hAnsi="Times New Roman" w:cs="Times New Roman"/>
          <w:b/>
          <w:sz w:val="28"/>
          <w:szCs w:val="28"/>
          <w:shd w:val="clear" w:color="auto" w:fill="FFFFFF"/>
        </w:rPr>
      </w:pPr>
    </w:p>
    <w:p w14:paraId="7575885A" w14:textId="0B4A387A" w:rsidR="00F877CF" w:rsidRPr="0028209F" w:rsidRDefault="00F877CF" w:rsidP="00266EBB">
      <w:pPr>
        <w:shd w:val="clear" w:color="auto" w:fill="FFFFFF"/>
        <w:tabs>
          <w:tab w:val="left" w:pos="3247"/>
        </w:tabs>
        <w:spacing w:before="120" w:after="120" w:line="360" w:lineRule="auto"/>
        <w:rPr>
          <w:rFonts w:ascii="Times New Roman" w:hAnsi="Times New Roman" w:cs="Times New Roman"/>
          <w:b/>
          <w:sz w:val="28"/>
          <w:szCs w:val="28"/>
          <w:shd w:val="clear" w:color="auto" w:fill="FFFFFF"/>
        </w:rPr>
      </w:pPr>
      <w:r w:rsidRPr="0028209F">
        <w:rPr>
          <w:rFonts w:ascii="Times New Roman" w:hAnsi="Times New Roman" w:cs="Times New Roman"/>
          <w:b/>
          <w:sz w:val="28"/>
          <w:szCs w:val="28"/>
          <w:shd w:val="clear" w:color="auto" w:fill="FFFFFF"/>
        </w:rPr>
        <w:t>5.2 CSS (Cascading Style Sheet)</w:t>
      </w:r>
    </w:p>
    <w:p w14:paraId="38FCD5FD" w14:textId="77777777" w:rsidR="00F877CF" w:rsidRPr="0028209F" w:rsidRDefault="00F877CF" w:rsidP="00F877CF">
      <w:pPr>
        <w:pStyle w:val="NormalWeb"/>
        <w:shd w:val="clear" w:color="auto" w:fill="FFFFFF"/>
        <w:spacing w:before="120" w:beforeAutospacing="0" w:after="120" w:afterAutospacing="0" w:line="360" w:lineRule="auto"/>
      </w:pPr>
      <w:r w:rsidRPr="0028209F">
        <w:rPr>
          <w:b/>
          <w:sz w:val="28"/>
          <w:szCs w:val="28"/>
          <w:shd w:val="clear" w:color="auto" w:fill="FFFFFF"/>
        </w:rPr>
        <w:tab/>
      </w:r>
      <w:r w:rsidRPr="0028209F">
        <w:rPr>
          <w:rFonts w:ascii="Arial" w:hAnsi="Arial" w:cs="Arial"/>
          <w:sz w:val="21"/>
          <w:szCs w:val="21"/>
        </w:rPr>
        <w:t xml:space="preserve"> It </w:t>
      </w:r>
      <w:r w:rsidRPr="0028209F">
        <w:t>is a </w:t>
      </w:r>
      <w:hyperlink r:id="rId9" w:tooltip="Style sheet language" w:history="1">
        <w:r w:rsidRPr="0028209F">
          <w:t>style sheet language</w:t>
        </w:r>
      </w:hyperlink>
      <w:r w:rsidRPr="0028209F">
        <w:t> used for describing the </w:t>
      </w:r>
      <w:hyperlink r:id="rId10" w:tooltip="Presentation semantics" w:history="1">
        <w:r w:rsidRPr="0028209F">
          <w:t>presentation</w:t>
        </w:r>
      </w:hyperlink>
      <w:r w:rsidRPr="0028209F">
        <w:t> of a document written in a </w:t>
      </w:r>
      <w:hyperlink r:id="rId11" w:tooltip="Markup language" w:history="1">
        <w:r w:rsidRPr="0028209F">
          <w:t>mark-up language</w:t>
        </w:r>
      </w:hyperlink>
      <w:r w:rsidRPr="0028209F">
        <w:t> like </w:t>
      </w:r>
      <w:hyperlink r:id="rId12" w:tooltip="HTML" w:history="1">
        <w:r w:rsidRPr="0028209F">
          <w:t>HTML</w:t>
        </w:r>
      </w:hyperlink>
      <w:r w:rsidRPr="0028209F">
        <w:t>. CSS is a cornerstone technology of the </w:t>
      </w:r>
      <w:hyperlink r:id="rId13" w:tooltip="World Wide Web" w:history="1">
        <w:r w:rsidRPr="0028209F">
          <w:t>World Wide Web</w:t>
        </w:r>
      </w:hyperlink>
      <w:r w:rsidRPr="0028209F">
        <w:t>, alongside HTML and </w:t>
      </w:r>
      <w:hyperlink r:id="rId14" w:tooltip="JavaScript" w:history="1">
        <w:r w:rsidRPr="0028209F">
          <w:t>JavaScript</w:t>
        </w:r>
      </w:hyperlink>
      <w:r w:rsidRPr="0028209F">
        <w:t xml:space="preserve">. </w:t>
      </w:r>
    </w:p>
    <w:p w14:paraId="56AA16F6" w14:textId="77777777" w:rsidR="00F877CF" w:rsidRPr="0028209F" w:rsidRDefault="00F877CF" w:rsidP="00F877CF">
      <w:pPr>
        <w:shd w:val="clear" w:color="auto" w:fill="FFFFFF"/>
        <w:spacing w:before="120" w:after="120" w:line="360" w:lineRule="auto"/>
        <w:ind w:firstLine="720"/>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CSS is designed to enable the separation of presentation and content, including </w:t>
      </w:r>
      <w:hyperlink r:id="rId15" w:tooltip="Page layout" w:history="1">
        <w:r w:rsidRPr="0028209F">
          <w:rPr>
            <w:rFonts w:ascii="Times New Roman" w:eastAsia="Times New Roman" w:hAnsi="Times New Roman" w:cs="Times New Roman"/>
            <w:sz w:val="24"/>
            <w:szCs w:val="24"/>
            <w:lang w:eastAsia="en-IN"/>
          </w:rPr>
          <w:t>layout</w:t>
        </w:r>
      </w:hyperlink>
      <w:r w:rsidRPr="0028209F">
        <w:rPr>
          <w:rFonts w:ascii="Times New Roman" w:eastAsia="Times New Roman" w:hAnsi="Times New Roman" w:cs="Times New Roman"/>
          <w:sz w:val="24"/>
          <w:szCs w:val="24"/>
          <w:lang w:eastAsia="en-IN"/>
        </w:rPr>
        <w:t>, </w:t>
      </w:r>
      <w:hyperlink r:id="rId16" w:tooltip="Color" w:history="1">
        <w:r w:rsidRPr="0028209F">
          <w:rPr>
            <w:rFonts w:ascii="Times New Roman" w:eastAsia="Times New Roman" w:hAnsi="Times New Roman" w:cs="Times New Roman"/>
            <w:sz w:val="24"/>
            <w:szCs w:val="24"/>
            <w:lang w:eastAsia="en-IN"/>
          </w:rPr>
          <w:t>colours</w:t>
        </w:r>
      </w:hyperlink>
      <w:r w:rsidRPr="0028209F">
        <w:rPr>
          <w:rFonts w:ascii="Times New Roman" w:eastAsia="Times New Roman" w:hAnsi="Times New Roman" w:cs="Times New Roman"/>
          <w:sz w:val="24"/>
          <w:szCs w:val="24"/>
          <w:lang w:eastAsia="en-IN"/>
        </w:rPr>
        <w:t>, and </w:t>
      </w:r>
      <w:hyperlink r:id="rId17" w:tooltip="Typeface" w:history="1">
        <w:r w:rsidRPr="0028209F">
          <w:rPr>
            <w:rFonts w:ascii="Times New Roman" w:eastAsia="Times New Roman" w:hAnsi="Times New Roman" w:cs="Times New Roman"/>
            <w:sz w:val="24"/>
            <w:szCs w:val="24"/>
            <w:lang w:eastAsia="en-IN"/>
          </w:rPr>
          <w:t>fonts</w:t>
        </w:r>
      </w:hyperlink>
      <w:r w:rsidRPr="0028209F">
        <w:rPr>
          <w:rFonts w:ascii="Times New Roman" w:eastAsia="Times New Roman" w:hAnsi="Times New Roman" w:cs="Times New Roman"/>
          <w:sz w:val="24"/>
          <w:szCs w:val="24"/>
          <w:lang w:eastAsia="en-IN"/>
        </w:rPr>
        <w:t>. This separation can improve content </w:t>
      </w:r>
      <w:hyperlink r:id="rId18" w:tooltip="Accessibility" w:history="1">
        <w:r w:rsidRPr="0028209F">
          <w:rPr>
            <w:rFonts w:ascii="Times New Roman" w:eastAsia="Times New Roman" w:hAnsi="Times New Roman" w:cs="Times New Roman"/>
            <w:sz w:val="24"/>
            <w:szCs w:val="24"/>
            <w:lang w:eastAsia="en-IN"/>
          </w:rPr>
          <w:t>accessibility</w:t>
        </w:r>
      </w:hyperlink>
      <w:r w:rsidRPr="0028209F">
        <w:rPr>
          <w:rFonts w:ascii="Times New Roman" w:eastAsia="Times New Roman" w:hAnsi="Times New Roman" w:cs="Times New Roman"/>
          <w:sz w:val="24"/>
          <w:szCs w:val="24"/>
          <w:lang w:eastAsia="en-IN"/>
        </w:rPr>
        <w:t>, provide more flexibility and control in the specification of presentation characteristics, enable multiple </w:t>
      </w:r>
      <w:hyperlink r:id="rId19" w:tooltip="Web page" w:history="1">
        <w:r w:rsidRPr="0028209F">
          <w:rPr>
            <w:rFonts w:ascii="Times New Roman" w:eastAsia="Times New Roman" w:hAnsi="Times New Roman" w:cs="Times New Roman"/>
            <w:sz w:val="24"/>
            <w:szCs w:val="24"/>
            <w:lang w:eastAsia="en-IN"/>
          </w:rPr>
          <w:t>web pages</w:t>
        </w:r>
      </w:hyperlink>
      <w:r w:rsidRPr="0028209F">
        <w:rPr>
          <w:rFonts w:ascii="Times New Roman" w:eastAsia="Times New Roman" w:hAnsi="Times New Roman" w:cs="Times New Roman"/>
          <w:sz w:val="24"/>
          <w:szCs w:val="24"/>
          <w:lang w:eastAsia="en-IN"/>
        </w:rPr>
        <w:t> to share formatting by specifying the relevant CSS in a separate .</w:t>
      </w:r>
      <w:proofErr w:type="spellStart"/>
      <w:r w:rsidRPr="0028209F">
        <w:rPr>
          <w:rFonts w:ascii="Times New Roman" w:eastAsia="Times New Roman" w:hAnsi="Times New Roman" w:cs="Times New Roman"/>
          <w:sz w:val="24"/>
          <w:szCs w:val="24"/>
          <w:lang w:eastAsia="en-IN"/>
        </w:rPr>
        <w:t>css</w:t>
      </w:r>
      <w:proofErr w:type="spellEnd"/>
      <w:r w:rsidRPr="0028209F">
        <w:rPr>
          <w:rFonts w:ascii="Times New Roman" w:eastAsia="Times New Roman" w:hAnsi="Times New Roman" w:cs="Times New Roman"/>
          <w:sz w:val="24"/>
          <w:szCs w:val="24"/>
          <w:lang w:eastAsia="en-IN"/>
        </w:rPr>
        <w:t xml:space="preserve"> file, and reduce complexity and repetition in the structural content.</w:t>
      </w:r>
    </w:p>
    <w:p w14:paraId="563FC337" w14:textId="77777777" w:rsidR="00F877CF" w:rsidRPr="0028209F" w:rsidRDefault="00F877CF" w:rsidP="00F877CF">
      <w:pPr>
        <w:shd w:val="clear" w:color="auto" w:fill="FFFFFF"/>
        <w:spacing w:before="120" w:after="120" w:line="360" w:lineRule="auto"/>
        <w:ind w:firstLine="720"/>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Separation of formatting and content also makes it feasible to present the same mark-up page in different styles for different rendering methods, such as on-screen, in print, by voice (via speech-based browser or </w:t>
      </w:r>
      <w:hyperlink r:id="rId20" w:tooltip="Screen reader" w:history="1">
        <w:r w:rsidRPr="0028209F">
          <w:rPr>
            <w:rFonts w:ascii="Times New Roman" w:eastAsia="Times New Roman" w:hAnsi="Times New Roman" w:cs="Times New Roman"/>
            <w:sz w:val="24"/>
            <w:szCs w:val="24"/>
            <w:lang w:eastAsia="en-IN"/>
          </w:rPr>
          <w:t>screen reader</w:t>
        </w:r>
      </w:hyperlink>
      <w:r w:rsidRPr="0028209F">
        <w:rPr>
          <w:rFonts w:ascii="Times New Roman" w:eastAsia="Times New Roman" w:hAnsi="Times New Roman" w:cs="Times New Roman"/>
          <w:sz w:val="24"/>
          <w:szCs w:val="24"/>
          <w:lang w:eastAsia="en-IN"/>
        </w:rPr>
        <w:t>), and on </w:t>
      </w:r>
      <w:hyperlink r:id="rId21" w:tooltip="Braille display" w:history="1">
        <w:r w:rsidRPr="0028209F">
          <w:rPr>
            <w:rFonts w:ascii="Times New Roman" w:eastAsia="Times New Roman" w:hAnsi="Times New Roman" w:cs="Times New Roman"/>
            <w:sz w:val="24"/>
            <w:szCs w:val="24"/>
            <w:lang w:eastAsia="en-IN"/>
          </w:rPr>
          <w:t>Braille-based</w:t>
        </w:r>
      </w:hyperlink>
      <w:r w:rsidRPr="0028209F">
        <w:rPr>
          <w:rFonts w:ascii="Times New Roman" w:eastAsia="Times New Roman" w:hAnsi="Times New Roman" w:cs="Times New Roman"/>
          <w:sz w:val="24"/>
          <w:szCs w:val="24"/>
          <w:lang w:eastAsia="en-IN"/>
        </w:rPr>
        <w:t> tactile devices. CSS also has rules for alternate formatting if the content is accessed on a </w:t>
      </w:r>
      <w:hyperlink r:id="rId22" w:tooltip="Mobile device" w:history="1">
        <w:r w:rsidRPr="0028209F">
          <w:rPr>
            <w:rFonts w:ascii="Times New Roman" w:eastAsia="Times New Roman" w:hAnsi="Times New Roman" w:cs="Times New Roman"/>
            <w:sz w:val="24"/>
            <w:szCs w:val="24"/>
            <w:lang w:eastAsia="en-IN"/>
          </w:rPr>
          <w:t>mobile device</w:t>
        </w:r>
      </w:hyperlink>
      <w:r w:rsidRPr="0028209F">
        <w:rPr>
          <w:rFonts w:ascii="Times New Roman" w:eastAsia="Times New Roman" w:hAnsi="Times New Roman" w:cs="Times New Roman"/>
          <w:sz w:val="24"/>
          <w:szCs w:val="24"/>
          <w:lang w:eastAsia="en-IN"/>
        </w:rPr>
        <w:t xml:space="preserve">. </w:t>
      </w:r>
    </w:p>
    <w:p w14:paraId="67310BBD" w14:textId="77777777" w:rsidR="00F877CF" w:rsidRPr="0028209F" w:rsidRDefault="00F877CF" w:rsidP="00F877CF">
      <w:pPr>
        <w:pStyle w:val="NormalWeb"/>
        <w:shd w:val="clear" w:color="auto" w:fill="FFFFFF"/>
        <w:spacing w:before="120" w:beforeAutospacing="0" w:after="120" w:afterAutospacing="0" w:line="360" w:lineRule="auto"/>
        <w:ind w:firstLine="720"/>
      </w:pPr>
      <w:r w:rsidRPr="0028209F">
        <w:t>The name </w:t>
      </w:r>
      <w:r w:rsidRPr="0028209F">
        <w:rPr>
          <w:iCs/>
        </w:rPr>
        <w:t>cascading</w:t>
      </w:r>
      <w:r w:rsidRPr="0028209F">
        <w:t> comes from the specified priority scheme to determine which style rule applies if more than one rule matches a particular element. This cascading priority scheme is predictable. CSS has a simple </w:t>
      </w:r>
      <w:hyperlink r:id="rId23" w:tooltip="Syntax" w:history="1">
        <w:r w:rsidRPr="0028209F">
          <w:t>syntax</w:t>
        </w:r>
      </w:hyperlink>
      <w:r w:rsidRPr="0028209F">
        <w:t> and uses a number of English keywords to specify the names of various style properties. A style sheet consists of a list of </w:t>
      </w:r>
      <w:r w:rsidRPr="0028209F">
        <w:rPr>
          <w:iCs/>
        </w:rPr>
        <w:t>rules</w:t>
      </w:r>
      <w:r w:rsidRPr="0028209F">
        <w:t>. Each rule or rule-set consists of one or more </w:t>
      </w:r>
      <w:r w:rsidRPr="0028209F">
        <w:rPr>
          <w:iCs/>
        </w:rPr>
        <w:t>selectors</w:t>
      </w:r>
      <w:r w:rsidRPr="0028209F">
        <w:t>, and a </w:t>
      </w:r>
      <w:r w:rsidRPr="0028209F">
        <w:rPr>
          <w:iCs/>
        </w:rPr>
        <w:t>declaration block</w:t>
      </w:r>
      <w:r w:rsidRPr="0028209F">
        <w:t xml:space="preserve">. </w:t>
      </w:r>
    </w:p>
    <w:p w14:paraId="5F9C4E0A" w14:textId="77777777" w:rsidR="00F877CF" w:rsidRPr="0028209F" w:rsidRDefault="00F877CF" w:rsidP="00F877CF">
      <w:pPr>
        <w:pStyle w:val="NormalWeb"/>
        <w:shd w:val="clear" w:color="auto" w:fill="FFFFFF"/>
        <w:spacing w:before="120" w:beforeAutospacing="0" w:after="120" w:afterAutospacing="0" w:line="360" w:lineRule="auto"/>
        <w:rPr>
          <w:b/>
          <w:sz w:val="28"/>
          <w:szCs w:val="28"/>
        </w:rPr>
      </w:pPr>
      <w:r w:rsidRPr="0028209F">
        <w:rPr>
          <w:b/>
          <w:sz w:val="28"/>
          <w:szCs w:val="28"/>
        </w:rPr>
        <w:t xml:space="preserve">5.3 JavaScript </w:t>
      </w:r>
    </w:p>
    <w:p w14:paraId="0A6AC38E" w14:textId="77777777" w:rsidR="00F877CF" w:rsidRPr="0028209F" w:rsidRDefault="00F877CF" w:rsidP="00F877CF">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28209F">
        <w:rPr>
          <w:rFonts w:ascii="Times New Roman" w:eastAsia="Times New Roman" w:hAnsi="Times New Roman" w:cs="Times New Roman"/>
          <w:bCs/>
          <w:sz w:val="24"/>
          <w:szCs w:val="24"/>
          <w:lang w:eastAsia="en-IN"/>
        </w:rPr>
        <w:t xml:space="preserve">JavaScript </w:t>
      </w:r>
      <w:r w:rsidRPr="0028209F">
        <w:rPr>
          <w:rFonts w:ascii="Times New Roman" w:eastAsia="Times New Roman" w:hAnsi="Times New Roman" w:cs="Times New Roman"/>
          <w:sz w:val="24"/>
          <w:szCs w:val="24"/>
          <w:lang w:eastAsia="en-IN"/>
        </w:rPr>
        <w:t>often abbreviated as </w:t>
      </w:r>
      <w:r w:rsidRPr="0028209F">
        <w:rPr>
          <w:rFonts w:ascii="Times New Roman" w:eastAsia="Times New Roman" w:hAnsi="Times New Roman" w:cs="Times New Roman"/>
          <w:bCs/>
          <w:sz w:val="24"/>
          <w:szCs w:val="24"/>
          <w:lang w:eastAsia="en-IN"/>
        </w:rPr>
        <w:t>JS</w:t>
      </w:r>
      <w:r w:rsidRPr="0028209F">
        <w:rPr>
          <w:rFonts w:ascii="Times New Roman" w:eastAsia="Times New Roman" w:hAnsi="Times New Roman" w:cs="Times New Roman"/>
          <w:sz w:val="24"/>
          <w:szCs w:val="24"/>
          <w:lang w:eastAsia="en-IN"/>
        </w:rPr>
        <w:t>, is a </w:t>
      </w:r>
      <w:hyperlink r:id="rId24" w:tooltip="High-level programming language" w:history="1">
        <w:r w:rsidRPr="0028209F">
          <w:rPr>
            <w:rFonts w:ascii="Times New Roman" w:eastAsia="Times New Roman" w:hAnsi="Times New Roman" w:cs="Times New Roman"/>
            <w:sz w:val="24"/>
            <w:szCs w:val="24"/>
            <w:lang w:eastAsia="en-IN"/>
          </w:rPr>
          <w:t>high-level</w:t>
        </w:r>
      </w:hyperlink>
      <w:r w:rsidRPr="0028209F">
        <w:rPr>
          <w:rFonts w:ascii="Times New Roman" w:eastAsia="Times New Roman" w:hAnsi="Times New Roman" w:cs="Times New Roman"/>
          <w:sz w:val="24"/>
          <w:szCs w:val="24"/>
          <w:lang w:eastAsia="en-IN"/>
        </w:rPr>
        <w:t>, </w:t>
      </w:r>
      <w:hyperlink r:id="rId25" w:tooltip="Interpreted language" w:history="1">
        <w:r w:rsidRPr="0028209F">
          <w:rPr>
            <w:rFonts w:ascii="Times New Roman" w:eastAsia="Times New Roman" w:hAnsi="Times New Roman" w:cs="Times New Roman"/>
            <w:sz w:val="24"/>
            <w:szCs w:val="24"/>
            <w:lang w:eastAsia="en-IN"/>
          </w:rPr>
          <w:t>interpreted</w:t>
        </w:r>
      </w:hyperlink>
      <w:r w:rsidRPr="0028209F">
        <w:rPr>
          <w:rFonts w:ascii="Times New Roman" w:eastAsia="Times New Roman" w:hAnsi="Times New Roman" w:cs="Times New Roman"/>
          <w:sz w:val="24"/>
          <w:szCs w:val="24"/>
          <w:lang w:eastAsia="en-IN"/>
        </w:rPr>
        <w:t> </w:t>
      </w:r>
      <w:hyperlink r:id="rId26" w:tooltip="Programming language" w:history="1">
        <w:r w:rsidRPr="0028209F">
          <w:rPr>
            <w:rFonts w:ascii="Times New Roman" w:eastAsia="Times New Roman" w:hAnsi="Times New Roman" w:cs="Times New Roman"/>
            <w:sz w:val="24"/>
            <w:szCs w:val="24"/>
            <w:lang w:eastAsia="en-IN"/>
          </w:rPr>
          <w:t>programming language</w:t>
        </w:r>
      </w:hyperlink>
      <w:r w:rsidRPr="0028209F">
        <w:rPr>
          <w:rFonts w:ascii="Times New Roman" w:eastAsia="Times New Roman" w:hAnsi="Times New Roman" w:cs="Times New Roman"/>
          <w:sz w:val="24"/>
          <w:szCs w:val="24"/>
          <w:lang w:eastAsia="en-IN"/>
        </w:rPr>
        <w:t>. It is a language which is also characterized as </w:t>
      </w:r>
      <w:hyperlink r:id="rId27" w:tooltip="Dynamic programming language" w:history="1">
        <w:r w:rsidRPr="0028209F">
          <w:rPr>
            <w:rFonts w:ascii="Times New Roman" w:eastAsia="Times New Roman" w:hAnsi="Times New Roman" w:cs="Times New Roman"/>
            <w:sz w:val="24"/>
            <w:szCs w:val="24"/>
            <w:lang w:eastAsia="en-IN"/>
          </w:rPr>
          <w:t>dynamic</w:t>
        </w:r>
      </w:hyperlink>
      <w:r w:rsidRPr="0028209F">
        <w:rPr>
          <w:rFonts w:ascii="Times New Roman" w:eastAsia="Times New Roman" w:hAnsi="Times New Roman" w:cs="Times New Roman"/>
          <w:sz w:val="24"/>
          <w:szCs w:val="24"/>
          <w:lang w:eastAsia="en-IN"/>
        </w:rPr>
        <w:t>, </w:t>
      </w:r>
      <w:hyperlink r:id="rId28" w:tooltip="Weak typing" w:history="1">
        <w:r w:rsidRPr="0028209F">
          <w:rPr>
            <w:rFonts w:ascii="Times New Roman" w:eastAsia="Times New Roman" w:hAnsi="Times New Roman" w:cs="Times New Roman"/>
            <w:sz w:val="24"/>
            <w:szCs w:val="24"/>
            <w:lang w:eastAsia="en-IN"/>
          </w:rPr>
          <w:t>weakly typed</w:t>
        </w:r>
      </w:hyperlink>
      <w:r w:rsidRPr="0028209F">
        <w:rPr>
          <w:rFonts w:ascii="Times New Roman" w:eastAsia="Times New Roman" w:hAnsi="Times New Roman" w:cs="Times New Roman"/>
          <w:sz w:val="24"/>
          <w:szCs w:val="24"/>
          <w:lang w:eastAsia="en-IN"/>
        </w:rPr>
        <w:t>, </w:t>
      </w:r>
      <w:hyperlink r:id="rId29" w:tooltip="Prototype-based programming" w:history="1">
        <w:r w:rsidRPr="0028209F">
          <w:rPr>
            <w:rFonts w:ascii="Times New Roman" w:eastAsia="Times New Roman" w:hAnsi="Times New Roman" w:cs="Times New Roman"/>
            <w:sz w:val="24"/>
            <w:szCs w:val="24"/>
            <w:lang w:eastAsia="en-IN"/>
          </w:rPr>
          <w:t>prototype-based</w:t>
        </w:r>
      </w:hyperlink>
      <w:r w:rsidRPr="0028209F">
        <w:rPr>
          <w:rFonts w:ascii="Times New Roman" w:eastAsia="Times New Roman" w:hAnsi="Times New Roman" w:cs="Times New Roman"/>
          <w:sz w:val="24"/>
          <w:szCs w:val="24"/>
          <w:lang w:eastAsia="en-IN"/>
        </w:rPr>
        <w:t> and </w:t>
      </w:r>
      <w:hyperlink r:id="rId30" w:tooltip="Multi-paradigm programming language" w:history="1">
        <w:r w:rsidRPr="0028209F">
          <w:rPr>
            <w:rFonts w:ascii="Times New Roman" w:eastAsia="Times New Roman" w:hAnsi="Times New Roman" w:cs="Times New Roman"/>
            <w:sz w:val="24"/>
            <w:szCs w:val="24"/>
            <w:lang w:eastAsia="en-IN"/>
          </w:rPr>
          <w:t>multi-paradigm</w:t>
        </w:r>
      </w:hyperlink>
      <w:r w:rsidRPr="0028209F">
        <w:rPr>
          <w:rFonts w:ascii="Times New Roman" w:eastAsia="Times New Roman" w:hAnsi="Times New Roman" w:cs="Times New Roman"/>
          <w:sz w:val="24"/>
          <w:szCs w:val="24"/>
          <w:lang w:eastAsia="en-IN"/>
        </w:rPr>
        <w:t>.</w:t>
      </w:r>
    </w:p>
    <w:p w14:paraId="3CDCE3F8" w14:textId="77777777" w:rsidR="00F877CF" w:rsidRPr="0028209F" w:rsidRDefault="00F877CF" w:rsidP="00F877CF">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lastRenderedPageBreak/>
        <w:t>Alongside </w:t>
      </w:r>
      <w:hyperlink r:id="rId31" w:tooltip="HTML" w:history="1">
        <w:r w:rsidRPr="0028209F">
          <w:rPr>
            <w:rFonts w:ascii="Times New Roman" w:eastAsia="Times New Roman" w:hAnsi="Times New Roman" w:cs="Times New Roman"/>
            <w:sz w:val="24"/>
            <w:szCs w:val="24"/>
            <w:lang w:eastAsia="en-IN"/>
          </w:rPr>
          <w:t>HTML</w:t>
        </w:r>
      </w:hyperlink>
      <w:r w:rsidRPr="0028209F">
        <w:rPr>
          <w:rFonts w:ascii="Times New Roman" w:eastAsia="Times New Roman" w:hAnsi="Times New Roman" w:cs="Times New Roman"/>
          <w:sz w:val="24"/>
          <w:szCs w:val="24"/>
          <w:lang w:eastAsia="en-IN"/>
        </w:rPr>
        <w:t> and </w:t>
      </w:r>
      <w:hyperlink r:id="rId32" w:tooltip="CSS" w:history="1">
        <w:r w:rsidRPr="0028209F">
          <w:rPr>
            <w:rFonts w:ascii="Times New Roman" w:eastAsia="Times New Roman" w:hAnsi="Times New Roman" w:cs="Times New Roman"/>
            <w:sz w:val="24"/>
            <w:szCs w:val="24"/>
            <w:lang w:eastAsia="en-IN"/>
          </w:rPr>
          <w:t>CSS</w:t>
        </w:r>
      </w:hyperlink>
      <w:r w:rsidRPr="0028209F">
        <w:rPr>
          <w:rFonts w:ascii="Times New Roman" w:eastAsia="Times New Roman" w:hAnsi="Times New Roman" w:cs="Times New Roman"/>
          <w:sz w:val="24"/>
          <w:szCs w:val="24"/>
          <w:lang w:eastAsia="en-IN"/>
        </w:rPr>
        <w:t>, JavaScript is one of the three core technologies of the </w:t>
      </w:r>
      <w:hyperlink r:id="rId33" w:tooltip="World Wide Web" w:history="1">
        <w:r w:rsidRPr="0028209F">
          <w:rPr>
            <w:rFonts w:ascii="Times New Roman" w:eastAsia="Times New Roman" w:hAnsi="Times New Roman" w:cs="Times New Roman"/>
            <w:sz w:val="24"/>
            <w:szCs w:val="24"/>
            <w:lang w:eastAsia="en-IN"/>
          </w:rPr>
          <w:t>World Wide Web</w:t>
        </w:r>
      </w:hyperlink>
      <w:r w:rsidRPr="0028209F">
        <w:rPr>
          <w:rFonts w:ascii="Times New Roman" w:eastAsia="Times New Roman" w:hAnsi="Times New Roman" w:cs="Times New Roman"/>
          <w:sz w:val="24"/>
          <w:szCs w:val="24"/>
          <w:lang w:eastAsia="en-IN"/>
        </w:rPr>
        <w:t>. JavaScript enables interactive </w:t>
      </w:r>
      <w:hyperlink r:id="rId34" w:tooltip="Web page" w:history="1">
        <w:r w:rsidRPr="0028209F">
          <w:rPr>
            <w:rFonts w:ascii="Times New Roman" w:eastAsia="Times New Roman" w:hAnsi="Times New Roman" w:cs="Times New Roman"/>
            <w:sz w:val="24"/>
            <w:szCs w:val="24"/>
            <w:lang w:eastAsia="en-IN"/>
          </w:rPr>
          <w:t>web pages</w:t>
        </w:r>
      </w:hyperlink>
      <w:r w:rsidRPr="0028209F">
        <w:rPr>
          <w:rFonts w:ascii="Times New Roman" w:eastAsia="Times New Roman" w:hAnsi="Times New Roman" w:cs="Times New Roman"/>
          <w:sz w:val="24"/>
          <w:szCs w:val="24"/>
          <w:lang w:eastAsia="en-IN"/>
        </w:rPr>
        <w:t> and thus is an essential part of </w:t>
      </w:r>
      <w:hyperlink r:id="rId35" w:tooltip="Web application" w:history="1">
        <w:r w:rsidRPr="0028209F">
          <w:rPr>
            <w:rFonts w:ascii="Times New Roman" w:eastAsia="Times New Roman" w:hAnsi="Times New Roman" w:cs="Times New Roman"/>
            <w:sz w:val="24"/>
            <w:szCs w:val="24"/>
            <w:lang w:eastAsia="en-IN"/>
          </w:rPr>
          <w:t>web applications</w:t>
        </w:r>
      </w:hyperlink>
      <w:r w:rsidRPr="0028209F">
        <w:rPr>
          <w:rFonts w:ascii="Times New Roman" w:eastAsia="Times New Roman" w:hAnsi="Times New Roman" w:cs="Times New Roman"/>
          <w:sz w:val="24"/>
          <w:szCs w:val="24"/>
          <w:lang w:eastAsia="en-IN"/>
        </w:rPr>
        <w:t>. The vast majority of </w:t>
      </w:r>
      <w:hyperlink r:id="rId36" w:tooltip="Website" w:history="1">
        <w:r w:rsidRPr="0028209F">
          <w:rPr>
            <w:rFonts w:ascii="Times New Roman" w:eastAsia="Times New Roman" w:hAnsi="Times New Roman" w:cs="Times New Roman"/>
            <w:sz w:val="24"/>
            <w:szCs w:val="24"/>
            <w:lang w:eastAsia="en-IN"/>
          </w:rPr>
          <w:t>websites</w:t>
        </w:r>
      </w:hyperlink>
      <w:r w:rsidRPr="0028209F">
        <w:rPr>
          <w:rFonts w:ascii="Times New Roman" w:eastAsia="Times New Roman" w:hAnsi="Times New Roman" w:cs="Times New Roman"/>
          <w:sz w:val="24"/>
          <w:szCs w:val="24"/>
          <w:lang w:eastAsia="en-IN"/>
        </w:rPr>
        <w:t> use it, and all major </w:t>
      </w:r>
      <w:hyperlink r:id="rId37" w:tooltip="Web browser" w:history="1">
        <w:r w:rsidRPr="0028209F">
          <w:rPr>
            <w:rFonts w:ascii="Times New Roman" w:eastAsia="Times New Roman" w:hAnsi="Times New Roman" w:cs="Times New Roman"/>
            <w:sz w:val="24"/>
            <w:szCs w:val="24"/>
            <w:lang w:eastAsia="en-IN"/>
          </w:rPr>
          <w:t>web browsers</w:t>
        </w:r>
      </w:hyperlink>
      <w:r w:rsidRPr="0028209F">
        <w:rPr>
          <w:rFonts w:ascii="Times New Roman" w:eastAsia="Times New Roman" w:hAnsi="Times New Roman" w:cs="Times New Roman"/>
          <w:sz w:val="24"/>
          <w:szCs w:val="24"/>
          <w:lang w:eastAsia="en-IN"/>
        </w:rPr>
        <w:t> have a dedicated </w:t>
      </w:r>
      <w:hyperlink r:id="rId38" w:tooltip="JavaScript engine" w:history="1">
        <w:r w:rsidRPr="0028209F">
          <w:rPr>
            <w:rFonts w:ascii="Times New Roman" w:eastAsia="Times New Roman" w:hAnsi="Times New Roman" w:cs="Times New Roman"/>
            <w:sz w:val="24"/>
            <w:szCs w:val="24"/>
            <w:lang w:eastAsia="en-IN"/>
          </w:rPr>
          <w:t>JavaScript engine</w:t>
        </w:r>
      </w:hyperlink>
      <w:r w:rsidRPr="0028209F">
        <w:rPr>
          <w:rFonts w:ascii="Times New Roman" w:eastAsia="Times New Roman" w:hAnsi="Times New Roman" w:cs="Times New Roman"/>
          <w:sz w:val="24"/>
          <w:szCs w:val="24"/>
          <w:lang w:eastAsia="en-IN"/>
        </w:rPr>
        <w:t> to execute it.</w:t>
      </w:r>
    </w:p>
    <w:p w14:paraId="01228294" w14:textId="77777777" w:rsidR="00F877CF" w:rsidRPr="0028209F" w:rsidRDefault="00F877CF" w:rsidP="00F877CF">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As a multi-paradigm JavaScript supports </w:t>
      </w:r>
      <w:hyperlink r:id="rId39" w:tooltip="Event-driven programming" w:history="1">
        <w:r w:rsidRPr="0028209F">
          <w:rPr>
            <w:rFonts w:ascii="Times New Roman" w:eastAsia="Times New Roman" w:hAnsi="Times New Roman" w:cs="Times New Roman"/>
            <w:sz w:val="24"/>
            <w:szCs w:val="24"/>
            <w:lang w:eastAsia="en-IN"/>
          </w:rPr>
          <w:t>event-driven</w:t>
        </w:r>
      </w:hyperlink>
      <w:r w:rsidRPr="0028209F">
        <w:rPr>
          <w:rFonts w:ascii="Times New Roman" w:eastAsia="Times New Roman" w:hAnsi="Times New Roman" w:cs="Times New Roman"/>
          <w:sz w:val="24"/>
          <w:szCs w:val="24"/>
          <w:lang w:eastAsia="en-IN"/>
        </w:rPr>
        <w:t>, </w:t>
      </w:r>
      <w:hyperlink r:id="rId40" w:tooltip="Functional programming" w:history="1">
        <w:r w:rsidRPr="0028209F">
          <w:rPr>
            <w:rFonts w:ascii="Times New Roman" w:eastAsia="Times New Roman" w:hAnsi="Times New Roman" w:cs="Times New Roman"/>
            <w:sz w:val="24"/>
            <w:szCs w:val="24"/>
            <w:lang w:eastAsia="en-IN"/>
          </w:rPr>
          <w:t>functional</w:t>
        </w:r>
      </w:hyperlink>
      <w:r w:rsidRPr="0028209F">
        <w:rPr>
          <w:rFonts w:ascii="Times New Roman" w:eastAsia="Times New Roman" w:hAnsi="Times New Roman" w:cs="Times New Roman"/>
          <w:sz w:val="24"/>
          <w:szCs w:val="24"/>
          <w:lang w:eastAsia="en-IN"/>
        </w:rPr>
        <w:t>, and </w:t>
      </w:r>
      <w:hyperlink r:id="rId41" w:tooltip="Imperative programming" w:history="1">
        <w:r w:rsidRPr="0028209F">
          <w:rPr>
            <w:rFonts w:ascii="Times New Roman" w:eastAsia="Times New Roman" w:hAnsi="Times New Roman" w:cs="Times New Roman"/>
            <w:sz w:val="24"/>
            <w:szCs w:val="24"/>
            <w:lang w:eastAsia="en-IN"/>
          </w:rPr>
          <w:t>imperative</w:t>
        </w:r>
      </w:hyperlink>
      <w:r w:rsidRPr="0028209F">
        <w:rPr>
          <w:rFonts w:ascii="Times New Roman" w:eastAsia="Times New Roman" w:hAnsi="Times New Roman" w:cs="Times New Roman"/>
          <w:sz w:val="24"/>
          <w:szCs w:val="24"/>
          <w:lang w:eastAsia="en-IN"/>
        </w:rPr>
        <w:t> (including </w:t>
      </w:r>
      <w:hyperlink r:id="rId42" w:tooltip="Object-oriented programming" w:history="1">
        <w:r w:rsidRPr="0028209F">
          <w:rPr>
            <w:rFonts w:ascii="Times New Roman" w:eastAsia="Times New Roman" w:hAnsi="Times New Roman" w:cs="Times New Roman"/>
            <w:sz w:val="24"/>
            <w:szCs w:val="24"/>
            <w:lang w:eastAsia="en-IN"/>
          </w:rPr>
          <w:t>object-oriented</w:t>
        </w:r>
      </w:hyperlink>
      <w:r w:rsidRPr="0028209F">
        <w:rPr>
          <w:rFonts w:ascii="Times New Roman" w:eastAsia="Times New Roman" w:hAnsi="Times New Roman" w:cs="Times New Roman"/>
          <w:sz w:val="24"/>
          <w:szCs w:val="24"/>
          <w:lang w:eastAsia="en-IN"/>
        </w:rPr>
        <w:t> and </w:t>
      </w:r>
      <w:hyperlink r:id="rId43" w:tooltip="Prototype-based programming" w:history="1">
        <w:r w:rsidRPr="0028209F">
          <w:rPr>
            <w:rFonts w:ascii="Times New Roman" w:eastAsia="Times New Roman" w:hAnsi="Times New Roman" w:cs="Times New Roman"/>
            <w:sz w:val="24"/>
            <w:szCs w:val="24"/>
            <w:lang w:eastAsia="en-IN"/>
          </w:rPr>
          <w:t>prototype-based</w:t>
        </w:r>
      </w:hyperlink>
      <w:r w:rsidRPr="0028209F">
        <w:rPr>
          <w:rFonts w:ascii="Times New Roman" w:eastAsia="Times New Roman" w:hAnsi="Times New Roman" w:cs="Times New Roman"/>
          <w:sz w:val="24"/>
          <w:szCs w:val="24"/>
          <w:lang w:eastAsia="en-IN"/>
        </w:rPr>
        <w:t>) </w:t>
      </w:r>
      <w:hyperlink r:id="rId44" w:tooltip="Programming paradigm" w:history="1">
        <w:r w:rsidRPr="0028209F">
          <w:rPr>
            <w:rFonts w:ascii="Times New Roman" w:eastAsia="Times New Roman" w:hAnsi="Times New Roman" w:cs="Times New Roman"/>
            <w:sz w:val="24"/>
            <w:szCs w:val="24"/>
            <w:lang w:eastAsia="en-IN"/>
          </w:rPr>
          <w:t>programming styles</w:t>
        </w:r>
      </w:hyperlink>
      <w:r w:rsidRPr="0028209F">
        <w:rPr>
          <w:rFonts w:ascii="Times New Roman" w:eastAsia="Times New Roman" w:hAnsi="Times New Roman" w:cs="Times New Roman"/>
          <w:sz w:val="24"/>
          <w:szCs w:val="24"/>
          <w:lang w:eastAsia="en-IN"/>
        </w:rPr>
        <w:t>. It has an </w:t>
      </w:r>
      <w:hyperlink r:id="rId45" w:tooltip="Application programming interface" w:history="1">
        <w:r w:rsidRPr="0028209F">
          <w:rPr>
            <w:rFonts w:ascii="Times New Roman" w:eastAsia="Times New Roman" w:hAnsi="Times New Roman" w:cs="Times New Roman"/>
            <w:sz w:val="24"/>
            <w:szCs w:val="24"/>
            <w:lang w:eastAsia="en-IN"/>
          </w:rPr>
          <w:t>API</w:t>
        </w:r>
      </w:hyperlink>
      <w:r w:rsidRPr="0028209F">
        <w:rPr>
          <w:rFonts w:ascii="Times New Roman" w:eastAsia="Times New Roman" w:hAnsi="Times New Roman" w:cs="Times New Roman"/>
          <w:sz w:val="24"/>
          <w:szCs w:val="24"/>
          <w:lang w:eastAsia="en-IN"/>
        </w:rPr>
        <w:t> for working with text, </w:t>
      </w:r>
      <w:hyperlink r:id="rId46" w:tooltip="Array data type" w:history="1">
        <w:r w:rsidRPr="0028209F">
          <w:rPr>
            <w:rFonts w:ascii="Times New Roman" w:eastAsia="Times New Roman" w:hAnsi="Times New Roman" w:cs="Times New Roman"/>
            <w:sz w:val="24"/>
            <w:szCs w:val="24"/>
            <w:lang w:eastAsia="en-IN"/>
          </w:rPr>
          <w:t>arrays</w:t>
        </w:r>
      </w:hyperlink>
      <w:r w:rsidRPr="0028209F">
        <w:rPr>
          <w:rFonts w:ascii="Times New Roman" w:eastAsia="Times New Roman" w:hAnsi="Times New Roman" w:cs="Times New Roman"/>
          <w:sz w:val="24"/>
          <w:szCs w:val="24"/>
          <w:lang w:eastAsia="en-IN"/>
        </w:rPr>
        <w:t>, dates, </w:t>
      </w:r>
      <w:hyperlink r:id="rId47" w:tooltip="Regular expression" w:history="1">
        <w:r w:rsidRPr="0028209F">
          <w:rPr>
            <w:rFonts w:ascii="Times New Roman" w:eastAsia="Times New Roman" w:hAnsi="Times New Roman" w:cs="Times New Roman"/>
            <w:sz w:val="24"/>
            <w:szCs w:val="24"/>
            <w:lang w:eastAsia="en-IN"/>
          </w:rPr>
          <w:t>regular expressions</w:t>
        </w:r>
      </w:hyperlink>
      <w:r w:rsidRPr="0028209F">
        <w:rPr>
          <w:rFonts w:ascii="Times New Roman" w:eastAsia="Times New Roman" w:hAnsi="Times New Roman" w:cs="Times New Roman"/>
          <w:sz w:val="24"/>
          <w:szCs w:val="24"/>
          <w:lang w:eastAsia="en-IN"/>
        </w:rPr>
        <w:t>, and basic manipulation of the </w:t>
      </w:r>
      <w:hyperlink r:id="rId48" w:tooltip="Document Object Model" w:history="1">
        <w:r w:rsidRPr="0028209F">
          <w:rPr>
            <w:rFonts w:ascii="Times New Roman" w:eastAsia="Times New Roman" w:hAnsi="Times New Roman" w:cs="Times New Roman"/>
            <w:sz w:val="24"/>
            <w:szCs w:val="24"/>
            <w:lang w:eastAsia="en-IN"/>
          </w:rPr>
          <w:t>DOM</w:t>
        </w:r>
      </w:hyperlink>
      <w:r w:rsidRPr="0028209F">
        <w:rPr>
          <w:rFonts w:ascii="Times New Roman" w:eastAsia="Times New Roman" w:hAnsi="Times New Roman" w:cs="Times New Roman"/>
          <w:sz w:val="24"/>
          <w:szCs w:val="24"/>
          <w:lang w:eastAsia="en-IN"/>
        </w:rPr>
        <w:t>, but the language itself does not include any </w:t>
      </w:r>
      <w:hyperlink r:id="rId49" w:tooltip="Input/output" w:history="1">
        <w:r w:rsidRPr="0028209F">
          <w:rPr>
            <w:rFonts w:ascii="Times New Roman" w:eastAsia="Times New Roman" w:hAnsi="Times New Roman" w:cs="Times New Roman"/>
            <w:sz w:val="24"/>
            <w:szCs w:val="24"/>
            <w:lang w:eastAsia="en-IN"/>
          </w:rPr>
          <w:t>I/O</w:t>
        </w:r>
      </w:hyperlink>
      <w:r w:rsidRPr="0028209F">
        <w:rPr>
          <w:rFonts w:ascii="Times New Roman" w:eastAsia="Times New Roman" w:hAnsi="Times New Roman" w:cs="Times New Roman"/>
          <w:sz w:val="24"/>
          <w:szCs w:val="24"/>
          <w:lang w:eastAsia="en-IN"/>
        </w:rPr>
        <w:t>, such as networking, storage, or graphics facilities, relying for these upon the host environment in which it is embedded.</w:t>
      </w:r>
    </w:p>
    <w:p w14:paraId="23F8274F" w14:textId="77777777" w:rsidR="00F877CF" w:rsidRPr="0028209F" w:rsidRDefault="00F877CF" w:rsidP="00F877CF">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Initially only implemented </w:t>
      </w:r>
      <w:hyperlink r:id="rId50" w:tooltip="Client-side" w:history="1">
        <w:r w:rsidRPr="0028209F">
          <w:rPr>
            <w:rFonts w:ascii="Times New Roman" w:eastAsia="Times New Roman" w:hAnsi="Times New Roman" w:cs="Times New Roman"/>
            <w:sz w:val="24"/>
            <w:szCs w:val="24"/>
            <w:lang w:eastAsia="en-IN"/>
          </w:rPr>
          <w:t>client-side</w:t>
        </w:r>
      </w:hyperlink>
      <w:r w:rsidRPr="0028209F">
        <w:rPr>
          <w:rFonts w:ascii="Times New Roman" w:eastAsia="Times New Roman" w:hAnsi="Times New Roman" w:cs="Times New Roman"/>
          <w:sz w:val="24"/>
          <w:szCs w:val="24"/>
          <w:lang w:eastAsia="en-IN"/>
        </w:rPr>
        <w:t> in web browsers, JavaScript engines are now embedded in many other types of host software, including </w:t>
      </w:r>
      <w:hyperlink r:id="rId51" w:tooltip="Server-side" w:history="1">
        <w:r w:rsidRPr="0028209F">
          <w:rPr>
            <w:rFonts w:ascii="Times New Roman" w:eastAsia="Times New Roman" w:hAnsi="Times New Roman" w:cs="Times New Roman"/>
            <w:sz w:val="24"/>
            <w:szCs w:val="24"/>
            <w:lang w:eastAsia="en-IN"/>
          </w:rPr>
          <w:t>server-side</w:t>
        </w:r>
      </w:hyperlink>
      <w:r w:rsidRPr="0028209F">
        <w:rPr>
          <w:rFonts w:ascii="Times New Roman" w:eastAsia="Times New Roman" w:hAnsi="Times New Roman" w:cs="Times New Roman"/>
          <w:sz w:val="24"/>
          <w:szCs w:val="24"/>
          <w:lang w:eastAsia="en-IN"/>
        </w:rPr>
        <w:t> in web servers and databases, and in non-web programs such as word processors and </w:t>
      </w:r>
      <w:hyperlink r:id="rId52" w:tooltip="Portable Document Format" w:history="1">
        <w:r w:rsidRPr="0028209F">
          <w:rPr>
            <w:rFonts w:ascii="Times New Roman" w:eastAsia="Times New Roman" w:hAnsi="Times New Roman" w:cs="Times New Roman"/>
            <w:sz w:val="24"/>
            <w:szCs w:val="24"/>
            <w:lang w:eastAsia="en-IN"/>
          </w:rPr>
          <w:t>PDF</w:t>
        </w:r>
      </w:hyperlink>
      <w:r w:rsidRPr="0028209F">
        <w:rPr>
          <w:rFonts w:ascii="Times New Roman" w:eastAsia="Times New Roman" w:hAnsi="Times New Roman" w:cs="Times New Roman"/>
          <w:sz w:val="24"/>
          <w:szCs w:val="24"/>
          <w:lang w:eastAsia="en-IN"/>
        </w:rPr>
        <w:t> software, and in runtime environments that make JavaScript available for writing mobile and desktop applications, including desktop widgets.</w:t>
      </w:r>
    </w:p>
    <w:p w14:paraId="0208B661" w14:textId="77777777" w:rsidR="00F877CF" w:rsidRPr="0028209F" w:rsidRDefault="00F877CF" w:rsidP="00F877CF">
      <w:pPr>
        <w:shd w:val="clear" w:color="auto" w:fill="FFFFFF"/>
        <w:spacing w:before="120" w:after="120" w:line="360" w:lineRule="auto"/>
        <w:jc w:val="both"/>
        <w:rPr>
          <w:rFonts w:ascii="Times New Roman" w:eastAsia="Times New Roman" w:hAnsi="Times New Roman" w:cs="Times New Roman"/>
          <w:b/>
          <w:sz w:val="28"/>
          <w:szCs w:val="28"/>
          <w:lang w:eastAsia="en-IN"/>
        </w:rPr>
      </w:pPr>
      <w:r w:rsidRPr="0028209F">
        <w:rPr>
          <w:rFonts w:ascii="Times New Roman" w:eastAsia="Times New Roman" w:hAnsi="Times New Roman" w:cs="Times New Roman"/>
          <w:b/>
          <w:sz w:val="28"/>
          <w:szCs w:val="28"/>
          <w:lang w:eastAsia="en-IN"/>
        </w:rPr>
        <w:t>5.4 Bootstrap</w:t>
      </w:r>
    </w:p>
    <w:p w14:paraId="23495A74" w14:textId="77777777" w:rsidR="00F877CF" w:rsidRPr="0028209F" w:rsidRDefault="00F877CF" w:rsidP="00F877CF">
      <w:pPr>
        <w:shd w:val="clear" w:color="auto" w:fill="FFFFFF"/>
        <w:spacing w:before="120" w:after="120" w:line="360" w:lineRule="auto"/>
        <w:jc w:val="both"/>
        <w:rPr>
          <w:rFonts w:ascii="Times New Roman" w:hAnsi="Times New Roman" w:cs="Times New Roman"/>
          <w:sz w:val="24"/>
          <w:szCs w:val="24"/>
          <w:shd w:val="clear" w:color="auto" w:fill="FFFFFF"/>
        </w:rPr>
      </w:pPr>
      <w:r w:rsidRPr="0028209F">
        <w:rPr>
          <w:rFonts w:ascii="Times New Roman" w:eastAsia="Times New Roman" w:hAnsi="Times New Roman" w:cs="Times New Roman"/>
          <w:sz w:val="28"/>
          <w:szCs w:val="28"/>
          <w:lang w:eastAsia="en-IN"/>
        </w:rPr>
        <w:tab/>
        <w:t>It</w:t>
      </w:r>
      <w:r w:rsidRPr="0028209F">
        <w:rPr>
          <w:rFonts w:ascii="Arial" w:hAnsi="Arial" w:cs="Arial"/>
          <w:sz w:val="21"/>
          <w:szCs w:val="21"/>
          <w:shd w:val="clear" w:color="auto" w:fill="FFFFFF"/>
        </w:rPr>
        <w:t> </w:t>
      </w:r>
      <w:r w:rsidRPr="0028209F">
        <w:rPr>
          <w:rFonts w:ascii="Times New Roman" w:hAnsi="Times New Roman" w:cs="Times New Roman"/>
          <w:sz w:val="24"/>
          <w:szCs w:val="24"/>
          <w:shd w:val="clear" w:color="auto" w:fill="FFFFFF"/>
        </w:rPr>
        <w:t>is a </w:t>
      </w:r>
      <w:hyperlink r:id="rId53" w:tooltip="Free and open-source software" w:history="1">
        <w:r w:rsidRPr="0028209F">
          <w:rPr>
            <w:rStyle w:val="Hyperlink"/>
            <w:rFonts w:ascii="Times New Roman" w:hAnsi="Times New Roman" w:cs="Times New Roman"/>
            <w:color w:val="auto"/>
            <w:sz w:val="24"/>
            <w:szCs w:val="24"/>
            <w:u w:val="none"/>
            <w:shd w:val="clear" w:color="auto" w:fill="FFFFFF"/>
          </w:rPr>
          <w:t>free and open-source</w:t>
        </w:r>
      </w:hyperlink>
      <w:r w:rsidRPr="0028209F">
        <w:rPr>
          <w:rFonts w:ascii="Times New Roman" w:hAnsi="Times New Roman" w:cs="Times New Roman"/>
          <w:sz w:val="24"/>
          <w:szCs w:val="24"/>
          <w:shd w:val="clear" w:color="auto" w:fill="FFFFFF"/>
        </w:rPr>
        <w:t> front-end </w:t>
      </w:r>
      <w:hyperlink r:id="rId54" w:tooltip="Application framework" w:history="1">
        <w:r w:rsidRPr="0028209F">
          <w:rPr>
            <w:rStyle w:val="Hyperlink"/>
            <w:rFonts w:ascii="Times New Roman" w:hAnsi="Times New Roman" w:cs="Times New Roman"/>
            <w:color w:val="auto"/>
            <w:sz w:val="24"/>
            <w:szCs w:val="24"/>
            <w:u w:val="none"/>
            <w:shd w:val="clear" w:color="auto" w:fill="FFFFFF"/>
          </w:rPr>
          <w:t>framework</w:t>
        </w:r>
      </w:hyperlink>
      <w:r w:rsidRPr="0028209F">
        <w:rPr>
          <w:rFonts w:ascii="Times New Roman" w:hAnsi="Times New Roman" w:cs="Times New Roman"/>
          <w:sz w:val="24"/>
          <w:szCs w:val="24"/>
          <w:shd w:val="clear" w:color="auto" w:fill="FFFFFF"/>
        </w:rPr>
        <w:t> for designing </w:t>
      </w:r>
      <w:hyperlink r:id="rId55" w:tooltip="Website" w:history="1">
        <w:r w:rsidRPr="0028209F">
          <w:rPr>
            <w:rStyle w:val="Hyperlink"/>
            <w:rFonts w:ascii="Times New Roman" w:hAnsi="Times New Roman" w:cs="Times New Roman"/>
            <w:color w:val="auto"/>
            <w:sz w:val="24"/>
            <w:szCs w:val="24"/>
            <w:u w:val="none"/>
            <w:shd w:val="clear" w:color="auto" w:fill="FFFFFF"/>
          </w:rPr>
          <w:t>websites</w:t>
        </w:r>
      </w:hyperlink>
      <w:r w:rsidRPr="0028209F">
        <w:rPr>
          <w:rFonts w:ascii="Times New Roman" w:hAnsi="Times New Roman" w:cs="Times New Roman"/>
          <w:sz w:val="24"/>
          <w:szCs w:val="24"/>
          <w:shd w:val="clear" w:color="auto" w:fill="FFFFFF"/>
        </w:rPr>
        <w:t> and </w:t>
      </w:r>
      <w:hyperlink r:id="rId56" w:tooltip="Web application" w:history="1">
        <w:r w:rsidRPr="0028209F">
          <w:rPr>
            <w:rStyle w:val="Hyperlink"/>
            <w:rFonts w:ascii="Times New Roman" w:hAnsi="Times New Roman" w:cs="Times New Roman"/>
            <w:color w:val="auto"/>
            <w:sz w:val="24"/>
            <w:szCs w:val="24"/>
            <w:u w:val="none"/>
            <w:shd w:val="clear" w:color="auto" w:fill="FFFFFF"/>
          </w:rPr>
          <w:t>web applications</w:t>
        </w:r>
      </w:hyperlink>
      <w:r w:rsidRPr="0028209F">
        <w:rPr>
          <w:rFonts w:ascii="Times New Roman" w:hAnsi="Times New Roman" w:cs="Times New Roman"/>
          <w:sz w:val="24"/>
          <w:szCs w:val="24"/>
          <w:shd w:val="clear" w:color="auto" w:fill="FFFFFF"/>
        </w:rPr>
        <w:t>. It contains </w:t>
      </w:r>
      <w:hyperlink r:id="rId57" w:tooltip="HTML" w:history="1">
        <w:r w:rsidRPr="0028209F">
          <w:rPr>
            <w:rStyle w:val="Hyperlink"/>
            <w:rFonts w:ascii="Times New Roman" w:hAnsi="Times New Roman" w:cs="Times New Roman"/>
            <w:color w:val="auto"/>
            <w:sz w:val="24"/>
            <w:szCs w:val="24"/>
            <w:u w:val="none"/>
            <w:shd w:val="clear" w:color="auto" w:fill="FFFFFF"/>
          </w:rPr>
          <w:t>HTML</w:t>
        </w:r>
      </w:hyperlink>
      <w:r w:rsidRPr="0028209F">
        <w:rPr>
          <w:rFonts w:ascii="Times New Roman" w:hAnsi="Times New Roman" w:cs="Times New Roman"/>
          <w:sz w:val="24"/>
          <w:szCs w:val="24"/>
          <w:shd w:val="clear" w:color="auto" w:fill="FFFFFF"/>
        </w:rPr>
        <w:t>- and </w:t>
      </w:r>
      <w:hyperlink r:id="rId58" w:tooltip="CSS" w:history="1">
        <w:r w:rsidRPr="0028209F">
          <w:rPr>
            <w:rStyle w:val="Hyperlink"/>
            <w:rFonts w:ascii="Times New Roman" w:hAnsi="Times New Roman" w:cs="Times New Roman"/>
            <w:color w:val="auto"/>
            <w:sz w:val="24"/>
            <w:szCs w:val="24"/>
            <w:u w:val="none"/>
            <w:shd w:val="clear" w:color="auto" w:fill="FFFFFF"/>
          </w:rPr>
          <w:t>CSS</w:t>
        </w:r>
      </w:hyperlink>
      <w:r w:rsidRPr="0028209F">
        <w:rPr>
          <w:rFonts w:ascii="Times New Roman" w:hAnsi="Times New Roman" w:cs="Times New Roman"/>
          <w:sz w:val="24"/>
          <w:szCs w:val="24"/>
          <w:shd w:val="clear" w:color="auto" w:fill="FFFFFF"/>
        </w:rPr>
        <w:t>-based design templates for </w:t>
      </w:r>
      <w:hyperlink r:id="rId59" w:tooltip="Typography" w:history="1">
        <w:r w:rsidRPr="0028209F">
          <w:rPr>
            <w:rStyle w:val="Hyperlink"/>
            <w:rFonts w:ascii="Times New Roman" w:hAnsi="Times New Roman" w:cs="Times New Roman"/>
            <w:color w:val="auto"/>
            <w:sz w:val="24"/>
            <w:szCs w:val="24"/>
            <w:u w:val="none"/>
            <w:shd w:val="clear" w:color="auto" w:fill="FFFFFF"/>
          </w:rPr>
          <w:t>typography</w:t>
        </w:r>
      </w:hyperlink>
      <w:r w:rsidRPr="0028209F">
        <w:rPr>
          <w:rFonts w:ascii="Times New Roman" w:hAnsi="Times New Roman" w:cs="Times New Roman"/>
          <w:sz w:val="24"/>
          <w:szCs w:val="24"/>
          <w:shd w:val="clear" w:color="auto" w:fill="FFFFFF"/>
        </w:rPr>
        <w:t>, forms, buttons, navigation and other interface components, as well as optional </w:t>
      </w:r>
      <w:r w:rsidRPr="0028209F">
        <w:rPr>
          <w:rFonts w:ascii="Times New Roman" w:hAnsi="Times New Roman" w:cs="Times New Roman"/>
          <w:sz w:val="24"/>
          <w:szCs w:val="24"/>
        </w:rPr>
        <w:t>JavaScript extensions</w:t>
      </w:r>
      <w:r w:rsidRPr="0028209F">
        <w:rPr>
          <w:rFonts w:ascii="Times New Roman" w:hAnsi="Times New Roman" w:cs="Times New Roman"/>
          <w:sz w:val="24"/>
          <w:szCs w:val="24"/>
          <w:shd w:val="clear" w:color="auto" w:fill="FFFFFF"/>
        </w:rPr>
        <w:t>. Unlike many earlier web frameworks, it concerns itself with </w:t>
      </w:r>
      <w:hyperlink r:id="rId60" w:tooltip="Front-end web development" w:history="1">
        <w:r w:rsidRPr="0028209F">
          <w:rPr>
            <w:rStyle w:val="Hyperlink"/>
            <w:rFonts w:ascii="Times New Roman" w:hAnsi="Times New Roman" w:cs="Times New Roman"/>
            <w:color w:val="auto"/>
            <w:sz w:val="24"/>
            <w:szCs w:val="24"/>
            <w:u w:val="none"/>
            <w:shd w:val="clear" w:color="auto" w:fill="FFFFFF"/>
          </w:rPr>
          <w:t>front-end development</w:t>
        </w:r>
      </w:hyperlink>
      <w:r w:rsidRPr="0028209F">
        <w:rPr>
          <w:rFonts w:ascii="Times New Roman" w:hAnsi="Times New Roman" w:cs="Times New Roman"/>
          <w:sz w:val="24"/>
          <w:szCs w:val="24"/>
          <w:shd w:val="clear" w:color="auto" w:fill="FFFFFF"/>
        </w:rPr>
        <w:t> only.</w:t>
      </w:r>
    </w:p>
    <w:p w14:paraId="501FE09B" w14:textId="77777777" w:rsidR="00F877CF" w:rsidRPr="0028209F" w:rsidRDefault="00F877CF" w:rsidP="00F877CF">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Bootstrap is modular and consists of a series of </w:t>
      </w:r>
      <w:hyperlink r:id="rId61" w:tooltip="Less (stylesheet language)" w:history="1">
        <w:r w:rsidRPr="0028209F">
          <w:rPr>
            <w:rFonts w:ascii="Times New Roman" w:eastAsia="Times New Roman" w:hAnsi="Times New Roman" w:cs="Times New Roman"/>
            <w:sz w:val="24"/>
            <w:szCs w:val="24"/>
            <w:lang w:eastAsia="en-IN"/>
          </w:rPr>
          <w:t>Less</w:t>
        </w:r>
      </w:hyperlink>
      <w:r w:rsidRPr="0028209F">
        <w:rPr>
          <w:rFonts w:ascii="Times New Roman" w:eastAsia="Times New Roman" w:hAnsi="Times New Roman" w:cs="Times New Roman"/>
          <w:sz w:val="24"/>
          <w:szCs w:val="24"/>
          <w:lang w:eastAsia="en-IN"/>
        </w:rPr>
        <w:t> (</w:t>
      </w:r>
      <w:hyperlink r:id="rId62" w:tooltip="Sass (stylesheet language)" w:history="1">
        <w:r w:rsidRPr="0028209F">
          <w:rPr>
            <w:rFonts w:ascii="Times New Roman" w:eastAsia="Times New Roman" w:hAnsi="Times New Roman" w:cs="Times New Roman"/>
            <w:sz w:val="24"/>
            <w:szCs w:val="24"/>
            <w:lang w:eastAsia="en-IN"/>
          </w:rPr>
          <w:t>Sass</w:t>
        </w:r>
      </w:hyperlink>
      <w:r w:rsidRPr="0028209F">
        <w:rPr>
          <w:rFonts w:ascii="Times New Roman" w:eastAsia="Times New Roman" w:hAnsi="Times New Roman" w:cs="Times New Roman"/>
          <w:sz w:val="24"/>
          <w:szCs w:val="24"/>
          <w:lang w:eastAsia="en-IN"/>
        </w:rPr>
        <w:t> version 4 and onward) stylesheets that implement the various components of the toolkit. These stylesheets are generally compiled into a bundle and included in web pages, but individual components can be included or removed. Bootstrap provides a number of configuration variables that control things such as colour and padding of various components.</w:t>
      </w:r>
    </w:p>
    <w:p w14:paraId="71F885F1" w14:textId="77777777" w:rsidR="00F877CF" w:rsidRPr="0028209F" w:rsidRDefault="00F877CF" w:rsidP="00F877CF">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Since Bootstrap 2, the Bootstrap documentation has included a customization wizard which generates a customized version of Bootstrap based on the requested components and various settings. As of Bootstrap 4, </w:t>
      </w:r>
      <w:hyperlink r:id="rId63" w:tooltip="Sass (stylesheet language)" w:history="1">
        <w:r w:rsidRPr="0028209F">
          <w:rPr>
            <w:rFonts w:ascii="Times New Roman" w:eastAsia="Times New Roman" w:hAnsi="Times New Roman" w:cs="Times New Roman"/>
            <w:sz w:val="24"/>
            <w:szCs w:val="24"/>
            <w:lang w:eastAsia="en-IN"/>
          </w:rPr>
          <w:t>Sass</w:t>
        </w:r>
      </w:hyperlink>
      <w:r w:rsidRPr="0028209F">
        <w:rPr>
          <w:rFonts w:ascii="Times New Roman" w:eastAsia="Times New Roman" w:hAnsi="Times New Roman" w:cs="Times New Roman"/>
          <w:sz w:val="24"/>
          <w:szCs w:val="24"/>
          <w:lang w:eastAsia="en-IN"/>
        </w:rPr>
        <w:t> is used instead of </w:t>
      </w:r>
      <w:hyperlink r:id="rId64" w:tooltip="Less (stylesheet language)" w:history="1">
        <w:r w:rsidRPr="0028209F">
          <w:rPr>
            <w:rFonts w:ascii="Times New Roman" w:eastAsia="Times New Roman" w:hAnsi="Times New Roman" w:cs="Times New Roman"/>
            <w:sz w:val="24"/>
            <w:szCs w:val="24"/>
            <w:lang w:eastAsia="en-IN"/>
          </w:rPr>
          <w:t>less</w:t>
        </w:r>
      </w:hyperlink>
      <w:r w:rsidRPr="0028209F">
        <w:rPr>
          <w:rFonts w:ascii="Times New Roman" w:eastAsia="Times New Roman" w:hAnsi="Times New Roman" w:cs="Times New Roman"/>
          <w:sz w:val="24"/>
          <w:szCs w:val="24"/>
          <w:lang w:eastAsia="en-IN"/>
        </w:rPr>
        <w:t xml:space="preserve"> for the </w:t>
      </w:r>
      <w:r w:rsidRPr="0028209F">
        <w:rPr>
          <w:rFonts w:ascii="Times New Roman" w:eastAsia="Times New Roman" w:hAnsi="Times New Roman" w:cs="Times New Roman"/>
          <w:sz w:val="24"/>
          <w:szCs w:val="24"/>
          <w:lang w:eastAsia="en-IN"/>
        </w:rPr>
        <w:lastRenderedPageBreak/>
        <w:t>stylesheets. Each Bootstrap component consists of an HTML structure, CSS declarations, and in some cases accompanying JavaScript code.</w:t>
      </w:r>
    </w:p>
    <w:p w14:paraId="4023E20E" w14:textId="07EFE195" w:rsidR="0028209F" w:rsidRPr="00D978C7" w:rsidRDefault="00F877CF" w:rsidP="00D978C7">
      <w:pPr>
        <w:shd w:val="clear" w:color="auto" w:fill="FFFFFF"/>
        <w:spacing w:before="120" w:after="120" w:line="360" w:lineRule="auto"/>
        <w:ind w:firstLine="720"/>
        <w:jc w:val="both"/>
        <w:rPr>
          <w:rFonts w:ascii="Times New Roman" w:eastAsia="Times New Roman" w:hAnsi="Times New Roman" w:cs="Times New Roman"/>
          <w:sz w:val="24"/>
          <w:szCs w:val="24"/>
          <w:lang w:eastAsia="en-IN"/>
        </w:rPr>
      </w:pPr>
      <w:r w:rsidRPr="0028209F">
        <w:rPr>
          <w:rFonts w:ascii="Times New Roman" w:eastAsia="Times New Roman" w:hAnsi="Times New Roman" w:cs="Times New Roman"/>
          <w:sz w:val="24"/>
          <w:szCs w:val="24"/>
          <w:lang w:eastAsia="en-IN"/>
        </w:rPr>
        <w:t>Grid system and responsive design comes standard with an 1170-pixel-wide </w:t>
      </w:r>
      <w:hyperlink r:id="rId65" w:tooltip="CSS Grid Layout" w:history="1">
        <w:r w:rsidRPr="0028209F">
          <w:rPr>
            <w:rFonts w:ascii="Times New Roman" w:eastAsia="Times New Roman" w:hAnsi="Times New Roman" w:cs="Times New Roman"/>
            <w:sz w:val="24"/>
            <w:szCs w:val="24"/>
            <w:lang w:eastAsia="en-IN"/>
          </w:rPr>
          <w:t>grid layout</w:t>
        </w:r>
      </w:hyperlink>
      <w:r w:rsidRPr="0028209F">
        <w:rPr>
          <w:rFonts w:ascii="Times New Roman" w:eastAsia="Times New Roman" w:hAnsi="Times New Roman" w:cs="Times New Roman"/>
          <w:sz w:val="24"/>
          <w:szCs w:val="24"/>
          <w:lang w:eastAsia="en-IN"/>
        </w:rPr>
        <w:t>. Alternatively, the developer can use a variable-width layout. For both cases, the toolkit has four variations to make use of different resolutions and types of devices: mobile phones, portrait and landscape, tablets and PCs with low and high</w:t>
      </w:r>
      <w:r w:rsidRPr="0028209F">
        <w:rPr>
          <w:rFonts w:ascii="Arial" w:eastAsia="Times New Roman" w:hAnsi="Arial" w:cs="Arial"/>
          <w:sz w:val="21"/>
          <w:szCs w:val="21"/>
          <w:lang w:eastAsia="en-IN"/>
        </w:rPr>
        <w:t xml:space="preserve"> </w:t>
      </w:r>
      <w:r w:rsidRPr="0028209F">
        <w:rPr>
          <w:rFonts w:ascii="Times New Roman" w:eastAsia="Times New Roman" w:hAnsi="Times New Roman" w:cs="Times New Roman"/>
          <w:sz w:val="24"/>
          <w:szCs w:val="24"/>
          <w:lang w:eastAsia="en-IN"/>
        </w:rPr>
        <w:t>resolution. Each variation adjusts the width of the columns.</w:t>
      </w:r>
      <w:r w:rsidR="000921A7" w:rsidRPr="00A06096">
        <w:rPr>
          <w:rFonts w:ascii="Times New Roman" w:hAnsi="Times New Roman" w:cs="Times New Roman"/>
          <w:b/>
          <w:bCs/>
          <w:noProof/>
          <w:sz w:val="28"/>
          <w:szCs w:val="28"/>
          <w:lang w:val="en-US"/>
        </w:rPr>
        <mc:AlternateContent>
          <mc:Choice Requires="wps">
            <w:drawing>
              <wp:anchor distT="0" distB="0" distL="114300" distR="114300" simplePos="0" relativeHeight="251714560" behindDoc="1" locked="0" layoutInCell="1" allowOverlap="1" wp14:anchorId="2498009E" wp14:editId="765C642B">
                <wp:simplePos x="0" y="0"/>
                <wp:positionH relativeFrom="column">
                  <wp:posOffset>-284018</wp:posOffset>
                </wp:positionH>
                <wp:positionV relativeFrom="paragraph">
                  <wp:posOffset>274782</wp:posOffset>
                </wp:positionV>
                <wp:extent cx="4883150" cy="3747135"/>
                <wp:effectExtent l="0" t="0" r="12700" b="24765"/>
                <wp:wrapNone/>
                <wp:docPr id="57" name="Rectangle 57"/>
                <wp:cNvGraphicFramePr/>
                <a:graphic xmlns:a="http://schemas.openxmlformats.org/drawingml/2006/main">
                  <a:graphicData uri="http://schemas.microsoft.com/office/word/2010/wordprocessingShape">
                    <wps:wsp>
                      <wps:cNvSpPr/>
                      <wps:spPr>
                        <a:xfrm>
                          <a:off x="0" y="0"/>
                          <a:ext cx="4883150" cy="37471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18DF72" id="Rectangle 57" o:spid="_x0000_s1026" style="position:absolute;margin-left:-22.35pt;margin-top:21.65pt;width:384.5pt;height:295.05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" fillcolor="white [3201]" strokecolor="white [3212]" strokeweight="1pt"/>
            </w:pict>
          </mc:Fallback>
        </mc:AlternateContent>
      </w:r>
      <w:r w:rsidR="00D978C7">
        <w:rPr>
          <w:rFonts w:ascii="Times New Roman" w:eastAsia="Times New Roman" w:hAnsi="Times New Roman" w:cs="Times New Roman"/>
          <w:sz w:val="24"/>
          <w:szCs w:val="24"/>
          <w:lang w:eastAsia="en-IN"/>
        </w:rPr>
        <w:t xml:space="preserve"> </w:t>
      </w:r>
      <w:r w:rsidR="0028209F">
        <w:rPr>
          <w:rFonts w:ascii="Times New Roman" w:hAnsi="Times New Roman" w:cs="Times New Roman"/>
          <w:sz w:val="24"/>
          <w:szCs w:val="24"/>
        </w:rPr>
        <w:t xml:space="preserve">The </w:t>
      </w:r>
      <w:r w:rsidR="00A06096">
        <w:rPr>
          <w:rFonts w:ascii="Times New Roman" w:hAnsi="Times New Roman" w:cs="Times New Roman"/>
          <w:sz w:val="24"/>
          <w:szCs w:val="24"/>
        </w:rPr>
        <w:t>BLOCK DIAGRAM</w:t>
      </w:r>
      <w:r w:rsidR="0028209F">
        <w:rPr>
          <w:rFonts w:ascii="Times New Roman" w:hAnsi="Times New Roman" w:cs="Times New Roman"/>
          <w:sz w:val="24"/>
          <w:szCs w:val="24"/>
        </w:rPr>
        <w:t xml:space="preserve"> of our project database is as follows:</w:t>
      </w:r>
    </w:p>
    <w:p w14:paraId="39CF03A6" w14:textId="77777777" w:rsidR="00CE34CE" w:rsidRDefault="006D5F34" w:rsidP="00CE34CE">
      <w:pPr>
        <w:shd w:val="clear" w:color="auto" w:fill="FFFFFF"/>
        <w:spacing w:before="120" w:after="120" w:line="360" w:lineRule="auto"/>
        <w:jc w:val="both"/>
        <w:rPr>
          <w:rFonts w:ascii="Times New Roman" w:hAnsi="Times New Roman" w:cs="Times New Roman"/>
          <w:sz w:val="24"/>
          <w:szCs w:val="24"/>
        </w:rPr>
      </w:pPr>
      <w:r>
        <w:rPr>
          <w:rFonts w:ascii="Arial" w:eastAsia="Times New Roman" w:hAnsi="Arial" w:cs="Arial"/>
          <w:b/>
          <w:sz w:val="28"/>
          <w:szCs w:val="28"/>
          <w:lang w:eastAsia="en-IN"/>
        </w:rPr>
        <w:t xml:space="preserve"> </w:t>
      </w:r>
    </w:p>
    <w:p w14:paraId="316302F6" w14:textId="52298E08" w:rsidR="00CE34CE" w:rsidRDefault="00CE34CE" w:rsidP="00CE34CE">
      <w:pPr>
        <w:shd w:val="clear" w:color="auto" w:fill="FFFFFF"/>
        <w:spacing w:before="120" w:after="120" w:line="360" w:lineRule="auto"/>
        <w:jc w:val="both"/>
        <w:rPr>
          <w:rFonts w:ascii="Times New Roman" w:hAnsi="Times New Roman" w:cs="Times New Roman"/>
          <w:b/>
          <w:sz w:val="28"/>
          <w:szCs w:val="28"/>
        </w:rPr>
      </w:pPr>
      <w:r w:rsidRPr="002F72EF">
        <w:object w:dxaOrig="14190" w:dyaOrig="7650" w14:anchorId="76BBE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05pt;height:263.55pt" o:ole="" filled="t">
            <v:fill color2="black"/>
            <v:imagedata r:id="rId66" o:title=""/>
          </v:shape>
          <o:OLEObject Type="Embed" ProgID="StaticMetafile" ShapeID="_x0000_i1025" DrawAspect="Content" ObjectID="_1672690285" r:id="rId67"/>
        </w:object>
      </w:r>
    </w:p>
    <w:p w14:paraId="36771E9D" w14:textId="6A2E8B40" w:rsidR="00CE34CE" w:rsidRDefault="003934EA" w:rsidP="00A504AA">
      <w:pPr>
        <w:shd w:val="clear" w:color="auto" w:fill="FFFFFF"/>
        <w:tabs>
          <w:tab w:val="left" w:pos="2038"/>
        </w:tabs>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Figure 5.5: </w:t>
      </w:r>
      <w:r w:rsidR="00A06096">
        <w:rPr>
          <w:rFonts w:ascii="Times New Roman" w:hAnsi="Times New Roman" w:cs="Times New Roman"/>
          <w:b/>
          <w:sz w:val="28"/>
          <w:szCs w:val="28"/>
        </w:rPr>
        <w:t>BLOCK</w:t>
      </w:r>
      <w:r w:rsidR="00CE34CE">
        <w:rPr>
          <w:rFonts w:ascii="Times New Roman" w:hAnsi="Times New Roman" w:cs="Times New Roman"/>
          <w:b/>
          <w:sz w:val="28"/>
          <w:szCs w:val="28"/>
        </w:rPr>
        <w:t xml:space="preserve"> DIAGRAM</w:t>
      </w:r>
    </w:p>
    <w:p w14:paraId="72FBC06F" w14:textId="77777777" w:rsidR="00CE34CE" w:rsidRDefault="00CE34CE" w:rsidP="00CE34CE">
      <w:pPr>
        <w:shd w:val="clear" w:color="auto" w:fill="FFFFFF"/>
        <w:spacing w:before="120" w:after="120" w:line="360" w:lineRule="auto"/>
        <w:jc w:val="both"/>
        <w:rPr>
          <w:rFonts w:ascii="Times New Roman" w:hAnsi="Times New Roman" w:cs="Times New Roman"/>
          <w:b/>
          <w:sz w:val="28"/>
          <w:szCs w:val="28"/>
        </w:rPr>
      </w:pPr>
    </w:p>
    <w:p w14:paraId="603E879C" w14:textId="77777777" w:rsidR="00A06096" w:rsidRDefault="00A06096" w:rsidP="00CE34CE">
      <w:pPr>
        <w:shd w:val="clear" w:color="auto" w:fill="FFFFFF"/>
        <w:spacing w:before="120" w:after="120" w:line="360" w:lineRule="auto"/>
        <w:jc w:val="both"/>
        <w:rPr>
          <w:rFonts w:ascii="Times New Roman" w:hAnsi="Times New Roman" w:cs="Times New Roman"/>
          <w:b/>
          <w:sz w:val="28"/>
          <w:szCs w:val="28"/>
        </w:rPr>
      </w:pPr>
    </w:p>
    <w:p w14:paraId="3E0DDA55" w14:textId="77777777" w:rsidR="003934EA" w:rsidRDefault="003934EA" w:rsidP="00CE34CE">
      <w:pPr>
        <w:shd w:val="clear" w:color="auto" w:fill="FFFFFF"/>
        <w:spacing w:before="120" w:after="120" w:line="360" w:lineRule="auto"/>
        <w:jc w:val="both"/>
        <w:rPr>
          <w:rFonts w:ascii="Times New Roman" w:hAnsi="Times New Roman" w:cs="Times New Roman"/>
          <w:b/>
          <w:sz w:val="28"/>
          <w:szCs w:val="28"/>
        </w:rPr>
      </w:pPr>
    </w:p>
    <w:p w14:paraId="557C2FB1" w14:textId="77777777" w:rsidR="003934EA" w:rsidRDefault="003934EA" w:rsidP="00CE34CE">
      <w:pPr>
        <w:shd w:val="clear" w:color="auto" w:fill="FFFFFF"/>
        <w:spacing w:before="120" w:after="120" w:line="360" w:lineRule="auto"/>
        <w:jc w:val="both"/>
        <w:rPr>
          <w:rFonts w:ascii="Times New Roman" w:hAnsi="Times New Roman" w:cs="Times New Roman"/>
          <w:b/>
          <w:sz w:val="28"/>
          <w:szCs w:val="28"/>
        </w:rPr>
      </w:pPr>
    </w:p>
    <w:p w14:paraId="596653B9" w14:textId="3BD05E5C" w:rsidR="00E401D1" w:rsidRPr="00CE34CE" w:rsidRDefault="00E401D1" w:rsidP="00CE34CE">
      <w:pPr>
        <w:shd w:val="clear" w:color="auto" w:fill="FFFFFF"/>
        <w:spacing w:before="120" w:after="120" w:line="360" w:lineRule="auto"/>
        <w:jc w:val="both"/>
        <w:rPr>
          <w:rFonts w:ascii="Times New Roman" w:hAnsi="Times New Roman" w:cs="Times New Roman"/>
          <w:sz w:val="24"/>
          <w:szCs w:val="24"/>
        </w:rPr>
      </w:pPr>
      <w:r w:rsidRPr="00E401D1">
        <w:rPr>
          <w:rFonts w:ascii="Times New Roman" w:hAnsi="Times New Roman" w:cs="Times New Roman"/>
          <w:b/>
          <w:sz w:val="28"/>
          <w:szCs w:val="28"/>
        </w:rPr>
        <w:lastRenderedPageBreak/>
        <w:t>5.</w:t>
      </w:r>
      <w:r w:rsidR="003934EA">
        <w:rPr>
          <w:rFonts w:ascii="Times New Roman" w:hAnsi="Times New Roman" w:cs="Times New Roman"/>
          <w:b/>
          <w:sz w:val="28"/>
          <w:szCs w:val="28"/>
        </w:rPr>
        <w:t>6</w:t>
      </w:r>
      <w:r w:rsidRPr="00E401D1">
        <w:rPr>
          <w:rFonts w:ascii="Times New Roman" w:hAnsi="Times New Roman" w:cs="Times New Roman"/>
          <w:b/>
          <w:sz w:val="28"/>
          <w:szCs w:val="28"/>
        </w:rPr>
        <w:t xml:space="preserve"> Data Flow Diagram</w:t>
      </w:r>
    </w:p>
    <w:p w14:paraId="45A6D060" w14:textId="77777777" w:rsidR="00E401D1" w:rsidRPr="00E401D1" w:rsidRDefault="00E401D1" w:rsidP="00E401D1">
      <w:pPr>
        <w:spacing w:line="360" w:lineRule="auto"/>
        <w:ind w:firstLine="710"/>
        <w:jc w:val="both"/>
        <w:rPr>
          <w:rFonts w:ascii="Times New Roman" w:hAnsi="Times New Roman" w:cs="Times New Roman"/>
          <w:b/>
          <w:sz w:val="24"/>
          <w:szCs w:val="24"/>
        </w:rPr>
      </w:pPr>
      <w:r w:rsidRPr="00E401D1">
        <w:rPr>
          <w:rFonts w:ascii="Times New Roman" w:hAnsi="Times New Roman" w:cs="Times New Roman"/>
          <w:sz w:val="24"/>
          <w:szCs w:val="24"/>
          <w:shd w:val="clear" w:color="auto" w:fill="FFFFFF"/>
        </w:rPr>
        <w:t>A data flow diagram (DFD) maps out the flow of information for any process or system. It uses defined symbols like rectangles, circles and arrows, plus short text labels, to show data inputs, outputs, storage points and the routes between each destination.</w:t>
      </w:r>
    </w:p>
    <w:p w14:paraId="23234966" w14:textId="25A1859B" w:rsidR="00701F56" w:rsidRPr="00CE34CE" w:rsidRDefault="00E401D1" w:rsidP="00CE34CE">
      <w:pPr>
        <w:spacing w:line="360" w:lineRule="auto"/>
        <w:ind w:firstLine="710"/>
        <w:jc w:val="both"/>
        <w:rPr>
          <w:rFonts w:ascii="Times New Roman" w:hAnsi="Times New Roman" w:cs="Times New Roman"/>
          <w:sz w:val="24"/>
          <w:szCs w:val="24"/>
        </w:rPr>
      </w:pPr>
      <w:r w:rsidRPr="00E401D1">
        <w:rPr>
          <w:rFonts w:ascii="Times New Roman" w:hAnsi="Times New Roman" w:cs="Times New Roman"/>
          <w:sz w:val="24"/>
          <w:szCs w:val="24"/>
        </w:rPr>
        <w:t>Data Flow Diagram (DFD) provides a visual representation of the flow of information (i.e. data) within a system. By drawing a Data Flow Diagram, you can tell the information provided by and delivered to someone who takes part in system processes, the information needed in order to complete the processes and the information needed to be stored and accessed.</w:t>
      </w:r>
    </w:p>
    <w:p w14:paraId="228147FC" w14:textId="716CE72B" w:rsidR="00CF2179" w:rsidRDefault="00CF2179" w:rsidP="00CF2179">
      <w:r>
        <w:rPr>
          <w:noProof/>
        </w:rPr>
        <mc:AlternateContent>
          <mc:Choice Requires="wps">
            <w:drawing>
              <wp:anchor distT="0" distB="0" distL="114935" distR="114935" simplePos="0" relativeHeight="251742208" behindDoc="0" locked="0" layoutInCell="1" allowOverlap="1" wp14:anchorId="40C1FC0F" wp14:editId="73E9F51A">
                <wp:simplePos x="0" y="0"/>
                <wp:positionH relativeFrom="column">
                  <wp:posOffset>4262120</wp:posOffset>
                </wp:positionH>
                <wp:positionV relativeFrom="paragraph">
                  <wp:posOffset>203835</wp:posOffset>
                </wp:positionV>
                <wp:extent cx="1238250" cy="371475"/>
                <wp:effectExtent l="13970" t="13335" r="5080" b="5715"/>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71475"/>
                        </a:xfrm>
                        <a:prstGeom prst="rect">
                          <a:avLst/>
                        </a:prstGeom>
                        <a:solidFill>
                          <a:srgbClr val="FFFFFF"/>
                        </a:solidFill>
                        <a:ln w="9525" cmpd="sng">
                          <a:solidFill>
                            <a:srgbClr val="000000"/>
                          </a:solidFill>
                          <a:prstDash val="solid"/>
                          <a:miter lim="800000"/>
                          <a:headEnd/>
                          <a:tailEnd/>
                        </a:ln>
                      </wps:spPr>
                      <wps:txbx>
                        <w:txbxContent>
                          <w:p w14:paraId="7FCF5F8C" w14:textId="77777777" w:rsidR="00CF2179" w:rsidRDefault="00CF2179" w:rsidP="00CF2179">
                            <w:pPr>
                              <w:spacing w:after="200"/>
                            </w:pPr>
                            <w:r>
                              <w:rPr>
                                <w:sz w:val="28"/>
                              </w:rPr>
                              <w:t>Candidates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C1FC0F" id="_x0000_t202" coordsize="21600,21600" o:spt="202" path="m,l,21600r21600,l21600,xe">
                <v:stroke joinstyle="miter"/>
                <v:path gradientshapeok="t" o:connecttype="rect"/>
              </v:shapetype>
              <v:shape id="Text Box 131" o:spid="_x0000_s1026" type="#_x0000_t202" style="position:absolute;margin-left:335.6pt;margin-top:16.05pt;width:97.5pt;height:29.25pt;z-index:2517422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">
                <v:textbox>
                  <w:txbxContent>
                    <w:p w14:paraId="7FCF5F8C" w14:textId="77777777" w:rsidR="00CF2179" w:rsidRDefault="00CF2179" w:rsidP="00CF2179">
                      <w:pPr>
                        <w:spacing w:after="200"/>
                      </w:pPr>
                      <w:r>
                        <w:rPr>
                          <w:sz w:val="28"/>
                        </w:rPr>
                        <w:t>Candidates</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6CEF9613" wp14:editId="66B3A59A">
                <wp:simplePos x="0" y="0"/>
                <wp:positionH relativeFrom="column">
                  <wp:posOffset>1685925</wp:posOffset>
                </wp:positionH>
                <wp:positionV relativeFrom="paragraph">
                  <wp:posOffset>66040</wp:posOffset>
                </wp:positionV>
                <wp:extent cx="1724025" cy="914400"/>
                <wp:effectExtent l="9525" t="8890" r="9525" b="10160"/>
                <wp:wrapNone/>
                <wp:docPr id="130"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14400"/>
                        </a:xfrm>
                        <a:prstGeom prst="ellipse">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917BD0" w14:textId="77777777" w:rsidR="00CF2179" w:rsidRDefault="00CF2179" w:rsidP="00CF2179">
                            <w:pPr>
                              <w:spacing w:after="200" w:line="276" w:lineRule="auto"/>
                              <w:rPr>
                                <w:rFonts w:ascii="Calibri" w:eastAsia="Calibri" w:hAnsi="Calibri" w:cs="Times New Roman"/>
                                <w:sz w:val="28"/>
                                <w:lang w:val="en-US"/>
                              </w:rPr>
                            </w:pPr>
                            <w:r>
                              <w:rPr>
                                <w:rFonts w:ascii="Calibri" w:eastAsia="Calibri" w:hAnsi="Calibri" w:cs="Times New Roman"/>
                                <w:sz w:val="28"/>
                                <w:lang w:val="en-US"/>
                              </w:rPr>
                              <w:t>Registration</w:t>
                            </w:r>
                          </w:p>
                          <w:p w14:paraId="5547C170" w14:textId="77777777" w:rsidR="00CF2179" w:rsidRDefault="00CF2179" w:rsidP="00CF2179">
                            <w:pPr>
                              <w:spacing w:after="200" w:line="276" w:lineRule="auto"/>
                              <w:rPr>
                                <w:rFonts w:ascii="Calibri" w:eastAsia="Calibri" w:hAnsi="Calibri" w:cs="Times New Roman"/>
                                <w:sz w:val="28"/>
                                <w:lang w:val="en-US"/>
                              </w:rPr>
                            </w:pPr>
                            <w:r>
                              <w:rPr>
                                <w:rFonts w:ascii="Calibri" w:eastAsia="Calibri" w:hAnsi="Calibri" w:cs="Times New Roman"/>
                                <w:sz w:val="28"/>
                                <w:lang w:val="en-US"/>
                              </w:rPr>
                              <w:t xml:space="preserve">       Process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w14:anchorId="6CEF9613" id="Oval 130" o:spid="_x0000_s1027" style="position:absolute;margin-left:132.75pt;margin-top:5.2pt;width:135.75pt;height:1in;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" strokeweight=".26mm">
                <v:stroke joinstyle="miter" endcap="square"/>
                <v:textbox>
                  <w:txbxContent>
                    <w:p w14:paraId="51917BD0" w14:textId="77777777" w:rsidR="00CF2179" w:rsidRDefault="00CF2179" w:rsidP="00CF2179">
                      <w:pPr>
                        <w:spacing w:after="200" w:line="276" w:lineRule="auto"/>
                        <w:rPr>
                          <w:rFonts w:ascii="Calibri" w:eastAsia="Calibri" w:hAnsi="Calibri" w:cs="Times New Roman"/>
                          <w:sz w:val="28"/>
                          <w:lang w:val="en-US"/>
                        </w:rPr>
                      </w:pPr>
                      <w:r>
                        <w:rPr>
                          <w:rFonts w:ascii="Calibri" w:eastAsia="Calibri" w:hAnsi="Calibri" w:cs="Times New Roman"/>
                          <w:sz w:val="28"/>
                          <w:lang w:val="en-US"/>
                        </w:rPr>
                        <w:t>Registration</w:t>
                      </w:r>
                    </w:p>
                    <w:p w14:paraId="5547C170" w14:textId="77777777" w:rsidR="00CF2179" w:rsidRDefault="00CF2179" w:rsidP="00CF2179">
                      <w:pPr>
                        <w:spacing w:after="200" w:line="276" w:lineRule="auto"/>
                        <w:rPr>
                          <w:rFonts w:ascii="Calibri" w:eastAsia="Calibri" w:hAnsi="Calibri" w:cs="Times New Roman"/>
                          <w:sz w:val="28"/>
                          <w:lang w:val="en-US"/>
                        </w:rPr>
                      </w:pPr>
                      <w:r>
                        <w:rPr>
                          <w:rFonts w:ascii="Calibri" w:eastAsia="Calibri" w:hAnsi="Calibri" w:cs="Times New Roman"/>
                          <w:sz w:val="28"/>
                          <w:lang w:val="en-US"/>
                        </w:rPr>
                        <w:t xml:space="preserve">       Process</w:t>
                      </w:r>
                    </w:p>
                  </w:txbxContent>
                </v:textbox>
              </v:oval>
            </w:pict>
          </mc:Fallback>
        </mc:AlternateContent>
      </w:r>
      <w:r>
        <w:rPr>
          <w:noProof/>
        </w:rPr>
        <mc:AlternateContent>
          <mc:Choice Requires="wps">
            <w:drawing>
              <wp:anchor distT="0" distB="0" distL="114300" distR="114300" simplePos="0" relativeHeight="251750400" behindDoc="0" locked="0" layoutInCell="1" allowOverlap="1" wp14:anchorId="3E5D53CF" wp14:editId="614CBE7B">
                <wp:simplePos x="0" y="0"/>
                <wp:positionH relativeFrom="column">
                  <wp:posOffset>647700</wp:posOffset>
                </wp:positionH>
                <wp:positionV relativeFrom="paragraph">
                  <wp:posOffset>389890</wp:posOffset>
                </wp:positionV>
                <wp:extent cx="1038860" cy="10160"/>
                <wp:effectExtent l="19050" t="56515" r="18415" b="5715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8860" cy="1016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24305A1" id="_x0000_t32" coordsize="21600,21600" o:spt="32" o:oned="t" path="m,l21600,21600e" filled="f">
                <v:path arrowok="t" fillok="f" o:connecttype="none"/>
                <o:lock v:ext="edit" shapetype="t"/>
              </v:shapetype>
              <v:shape id="Straight Arrow Connector 129" o:spid="_x0000_s1026" type="#_x0000_t32" style="position:absolute;margin-left:51pt;margin-top:30.7pt;width:81.8pt;height:.8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" strokeweight=".26mm">
                <v:stroke startarrow="block" endarrow="block"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1D64FE40" wp14:editId="4A16BF93">
                <wp:simplePos x="0" y="0"/>
                <wp:positionH relativeFrom="column">
                  <wp:posOffset>3409950</wp:posOffset>
                </wp:positionH>
                <wp:positionV relativeFrom="paragraph">
                  <wp:posOffset>447040</wp:posOffset>
                </wp:positionV>
                <wp:extent cx="857885" cy="10160"/>
                <wp:effectExtent l="19050" t="56515" r="18415" b="5715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885" cy="1016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363215" id="Straight Arrow Connector 128" o:spid="_x0000_s1026" type="#_x0000_t32" style="position:absolute;margin-left:268.5pt;margin-top:35.2pt;width:67.55pt;height:.8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" strokeweight=".26mm">
                <v:stroke startarrow="block" endarrow="block" joinstyle="miter" endcap="square"/>
              </v:shape>
            </w:pict>
          </mc:Fallback>
        </mc:AlternateContent>
      </w:r>
      <w:r>
        <w:rPr>
          <w:rFonts w:ascii="Times New Roman" w:eastAsia="Times New Roman" w:hAnsi="Times New Roman" w:cs="Times New Roman"/>
          <w:b/>
          <w:bCs/>
          <w:sz w:val="48"/>
          <w:szCs w:val="48"/>
          <w:u w:val="single"/>
        </w:rPr>
        <w:t xml:space="preserve">                             </w:t>
      </w:r>
      <w:r>
        <w:rPr>
          <w:noProof/>
        </w:rPr>
        <mc:AlternateContent>
          <mc:Choice Requires="wps">
            <w:drawing>
              <wp:anchor distT="0" distB="0" distL="114935" distR="114935" simplePos="0" relativeHeight="251741184" behindDoc="0" locked="0" layoutInCell="1" allowOverlap="1" wp14:anchorId="467A8CC1" wp14:editId="030147AC">
                <wp:simplePos x="0" y="0"/>
                <wp:positionH relativeFrom="column">
                  <wp:posOffset>-243205</wp:posOffset>
                </wp:positionH>
                <wp:positionV relativeFrom="paragraph">
                  <wp:posOffset>203835</wp:posOffset>
                </wp:positionV>
                <wp:extent cx="895350" cy="371475"/>
                <wp:effectExtent l="13970" t="13335" r="5080" b="571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71475"/>
                        </a:xfrm>
                        <a:prstGeom prst="rect">
                          <a:avLst/>
                        </a:prstGeom>
                        <a:solidFill>
                          <a:srgbClr val="FFFFFF"/>
                        </a:solidFill>
                        <a:ln w="9525" cmpd="sng">
                          <a:solidFill>
                            <a:srgbClr val="000000"/>
                          </a:solidFill>
                          <a:prstDash val="solid"/>
                          <a:miter lim="800000"/>
                          <a:headEnd/>
                          <a:tailEnd/>
                        </a:ln>
                      </wps:spPr>
                      <wps:txbx>
                        <w:txbxContent>
                          <w:p w14:paraId="3CD4CE96" w14:textId="77777777" w:rsidR="00CF2179" w:rsidRDefault="00CF2179" w:rsidP="00CF2179">
                            <w:pPr>
                              <w:spacing w:after="200" w:line="276" w:lineRule="auto"/>
                            </w:pPr>
                            <w:r>
                              <w:rPr>
                                <w:sz w:val="28"/>
                              </w:rPr>
                              <w:t>Voter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A8CC1" id="Text Box 127" o:spid="_x0000_s1028" type="#_x0000_t202" style="position:absolute;margin-left:-19.15pt;margin-top:16.05pt;width:70.5pt;height:29.25pt;z-index:2517411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">
                <v:textbox>
                  <w:txbxContent>
                    <w:p w14:paraId="3CD4CE96" w14:textId="77777777" w:rsidR="00CF2179" w:rsidRDefault="00CF2179" w:rsidP="00CF2179">
                      <w:pPr>
                        <w:spacing w:after="200" w:line="276" w:lineRule="auto"/>
                      </w:pPr>
                      <w:r>
                        <w:rPr>
                          <w:sz w:val="28"/>
                        </w:rPr>
                        <w:t>Voter</w:t>
                      </w:r>
                    </w:p>
                  </w:txbxContent>
                </v:textbox>
              </v:shape>
            </w:pict>
          </mc:Fallback>
        </mc:AlternateContent>
      </w:r>
    </w:p>
    <w:p w14:paraId="54B34338" w14:textId="519CD16F" w:rsidR="00CF2179" w:rsidRDefault="00CF2179" w:rsidP="00CF2179">
      <w:pPr>
        <w:rPr>
          <w:rFonts w:ascii="Times New Roman" w:hAnsi="Times New Roman" w:cs="Times New Roman"/>
          <w:sz w:val="48"/>
          <w:szCs w:val="48"/>
          <w:lang w:val="en-US"/>
        </w:rPr>
      </w:pPr>
      <w:r>
        <w:rPr>
          <w:noProof/>
        </w:rPr>
        <mc:AlternateContent>
          <mc:Choice Requires="wps">
            <w:drawing>
              <wp:anchor distT="0" distB="0" distL="114300" distR="114300" simplePos="0" relativeHeight="251752448" behindDoc="0" locked="0" layoutInCell="1" allowOverlap="1" wp14:anchorId="6676A818" wp14:editId="0945B0D0">
                <wp:simplePos x="0" y="0"/>
                <wp:positionH relativeFrom="column">
                  <wp:posOffset>2609850</wp:posOffset>
                </wp:positionH>
                <wp:positionV relativeFrom="paragraph">
                  <wp:posOffset>450215</wp:posOffset>
                </wp:positionV>
                <wp:extent cx="10160" cy="266700"/>
                <wp:effectExtent l="57150" t="21590" r="56515" b="1651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26670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C44836" id="Straight Arrow Connector 126" o:spid="_x0000_s1026" type="#_x0000_t32" style="position:absolute;margin-left:205.5pt;margin-top:35.45pt;width:.8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" strokeweight=".26mm">
                <v:stroke startarrow="block" endarrow="block" joinstyle="miter" endcap="square"/>
              </v:shape>
            </w:pict>
          </mc:Fallback>
        </mc:AlternateContent>
      </w:r>
    </w:p>
    <w:p w14:paraId="7C26AFC7" w14:textId="587F87F4" w:rsidR="00CF2179" w:rsidRDefault="00CF2179" w:rsidP="00CF2179">
      <w:pPr>
        <w:rPr>
          <w:rFonts w:ascii="Times New Roman" w:hAnsi="Times New Roman" w:cs="Times New Roman"/>
          <w:sz w:val="48"/>
          <w:szCs w:val="48"/>
          <w:lang w:val="en-US"/>
        </w:rPr>
      </w:pPr>
      <w:r>
        <w:rPr>
          <w:noProof/>
        </w:rPr>
        <mc:AlternateContent>
          <mc:Choice Requires="wps">
            <w:drawing>
              <wp:anchor distT="0" distB="0" distL="114935" distR="114935" simplePos="0" relativeHeight="251744256" behindDoc="0" locked="0" layoutInCell="1" allowOverlap="1" wp14:anchorId="711B94B4" wp14:editId="18F05F2A">
                <wp:simplePos x="0" y="0"/>
                <wp:positionH relativeFrom="column">
                  <wp:posOffset>137795</wp:posOffset>
                </wp:positionH>
                <wp:positionV relativeFrom="paragraph">
                  <wp:posOffset>181610</wp:posOffset>
                </wp:positionV>
                <wp:extent cx="1457325" cy="323850"/>
                <wp:effectExtent l="13970" t="10160" r="5080" b="889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23850"/>
                        </a:xfrm>
                        <a:prstGeom prst="rect">
                          <a:avLst/>
                        </a:prstGeom>
                        <a:solidFill>
                          <a:srgbClr val="FFFFFF"/>
                        </a:solidFill>
                        <a:ln w="9525" cmpd="sng">
                          <a:solidFill>
                            <a:srgbClr val="000000"/>
                          </a:solidFill>
                          <a:prstDash val="solid"/>
                          <a:miter lim="800000"/>
                          <a:headEnd/>
                          <a:tailEnd/>
                        </a:ln>
                      </wps:spPr>
                      <wps:txbx>
                        <w:txbxContent>
                          <w:p w14:paraId="4B0635B8" w14:textId="77777777" w:rsidR="00CF2179" w:rsidRDefault="00CF2179" w:rsidP="00CF2179">
                            <w:pPr>
                              <w:spacing w:after="200" w:line="276" w:lineRule="auto"/>
                            </w:pPr>
                            <w:r>
                              <w:t>Registered Voter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B94B4" id="Text Box 125" o:spid="_x0000_s1029" type="#_x0000_t202" style="position:absolute;margin-left:10.85pt;margin-top:14.3pt;width:114.75pt;height:25.5pt;z-index:2517442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">
                <v:textbox>
                  <w:txbxContent>
                    <w:p w14:paraId="4B0635B8" w14:textId="77777777" w:rsidR="00CF2179" w:rsidRDefault="00CF2179" w:rsidP="00CF2179">
                      <w:pPr>
                        <w:spacing w:after="200" w:line="276" w:lineRule="auto"/>
                      </w:pPr>
                      <w:r>
                        <w:t>Registered Voter</w:t>
                      </w:r>
                    </w:p>
                  </w:txbxContent>
                </v:textbox>
              </v:shape>
            </w:pict>
          </mc:Fallback>
        </mc:AlternateContent>
      </w:r>
      <w:r>
        <w:rPr>
          <w:noProof/>
        </w:rPr>
        <mc:AlternateContent>
          <mc:Choice Requires="wps">
            <w:drawing>
              <wp:anchor distT="0" distB="0" distL="114935" distR="114935" simplePos="0" relativeHeight="251745280" behindDoc="0" locked="0" layoutInCell="1" allowOverlap="1" wp14:anchorId="4A24C47C" wp14:editId="1D1B2243">
                <wp:simplePos x="0" y="0"/>
                <wp:positionH relativeFrom="column">
                  <wp:posOffset>2309495</wp:posOffset>
                </wp:positionH>
                <wp:positionV relativeFrom="paragraph">
                  <wp:posOffset>181610</wp:posOffset>
                </wp:positionV>
                <wp:extent cx="742950" cy="323850"/>
                <wp:effectExtent l="13970" t="10160" r="5080" b="889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323850"/>
                        </a:xfrm>
                        <a:prstGeom prst="rect">
                          <a:avLst/>
                        </a:prstGeom>
                        <a:solidFill>
                          <a:srgbClr val="FFFFFF"/>
                        </a:solidFill>
                        <a:ln w="9525" cmpd="sng">
                          <a:solidFill>
                            <a:srgbClr val="000000"/>
                          </a:solidFill>
                          <a:prstDash val="solid"/>
                          <a:miter lim="800000"/>
                          <a:headEnd/>
                          <a:tailEnd/>
                        </a:ln>
                      </wps:spPr>
                      <wps:txbx>
                        <w:txbxContent>
                          <w:p w14:paraId="4847BCE5" w14:textId="77777777" w:rsidR="00CF2179" w:rsidRDefault="00CF2179" w:rsidP="00CF2179">
                            <w:pPr>
                              <w:spacing w:after="200" w:line="276" w:lineRule="auto"/>
                            </w:pPr>
                            <w: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4C47C" id="Text Box 124" o:spid="_x0000_s1030" type="#_x0000_t202" style="position:absolute;margin-left:181.85pt;margin-top:14.3pt;width:58.5pt;height:25.5pt;z-index:2517452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">
                <v:textbox>
                  <w:txbxContent>
                    <w:p w14:paraId="4847BCE5" w14:textId="77777777" w:rsidR="00CF2179" w:rsidRDefault="00CF2179" w:rsidP="00CF2179">
                      <w:pPr>
                        <w:spacing w:after="200" w:line="276" w:lineRule="auto"/>
                      </w:pPr>
                      <w:r>
                        <w:t>Database</w:t>
                      </w:r>
                    </w:p>
                  </w:txbxContent>
                </v:textbox>
              </v:shape>
            </w:pict>
          </mc:Fallback>
        </mc:AlternateContent>
      </w:r>
      <w:r>
        <w:rPr>
          <w:noProof/>
        </w:rPr>
        <mc:AlternateContent>
          <mc:Choice Requires="wps">
            <w:drawing>
              <wp:anchor distT="0" distB="0" distL="114935" distR="114935" simplePos="0" relativeHeight="251746304" behindDoc="0" locked="0" layoutInCell="1" allowOverlap="1" wp14:anchorId="7F92B610" wp14:editId="15E8C1FA">
                <wp:simplePos x="0" y="0"/>
                <wp:positionH relativeFrom="column">
                  <wp:posOffset>4166870</wp:posOffset>
                </wp:positionH>
                <wp:positionV relativeFrom="paragraph">
                  <wp:posOffset>181610</wp:posOffset>
                </wp:positionV>
                <wp:extent cx="1524000" cy="323850"/>
                <wp:effectExtent l="13970" t="10160" r="5080" b="889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23850"/>
                        </a:xfrm>
                        <a:prstGeom prst="rect">
                          <a:avLst/>
                        </a:prstGeom>
                        <a:solidFill>
                          <a:srgbClr val="FFFFFF"/>
                        </a:solidFill>
                        <a:ln w="9525" cmpd="sng">
                          <a:solidFill>
                            <a:srgbClr val="000000"/>
                          </a:solidFill>
                          <a:prstDash val="solid"/>
                          <a:miter lim="800000"/>
                          <a:headEnd/>
                          <a:tailEnd/>
                        </a:ln>
                      </wps:spPr>
                      <wps:txbx>
                        <w:txbxContent>
                          <w:p w14:paraId="032669FF" w14:textId="77777777" w:rsidR="00CF2179" w:rsidRDefault="00CF2179" w:rsidP="00CF2179">
                            <w:pPr>
                              <w:spacing w:after="200" w:line="276" w:lineRule="auto"/>
                            </w:pPr>
                            <w:r>
                              <w:t>Registered Candidate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2B610" id="Text Box 123" o:spid="_x0000_s1031" type="#_x0000_t202" style="position:absolute;margin-left:328.1pt;margin-top:14.3pt;width:120pt;height:25.5pt;z-index:2517463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">
                <v:textbox>
                  <w:txbxContent>
                    <w:p w14:paraId="032669FF" w14:textId="77777777" w:rsidR="00CF2179" w:rsidRDefault="00CF2179" w:rsidP="00CF2179">
                      <w:pPr>
                        <w:spacing w:after="200" w:line="276" w:lineRule="auto"/>
                      </w:pPr>
                      <w:r>
                        <w:t>Registered Candidate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A5F8F08" wp14:editId="4768EB1D">
                <wp:simplePos x="0" y="0"/>
                <wp:positionH relativeFrom="column">
                  <wp:posOffset>1590675</wp:posOffset>
                </wp:positionH>
                <wp:positionV relativeFrom="paragraph">
                  <wp:posOffset>329565</wp:posOffset>
                </wp:positionV>
                <wp:extent cx="724535" cy="1270"/>
                <wp:effectExtent l="19050" t="53340" r="18415" b="5969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127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A23F94" id="Straight Arrow Connector 122" o:spid="_x0000_s1026" type="#_x0000_t32" style="position:absolute;margin-left:125.25pt;margin-top:25.95pt;width:57.05pt;height:.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" strokeweight=".26mm">
                <v:stroke startarrow="block" endarrow="block" joinstyle="miter" endcap="square"/>
              </v:shape>
            </w:pict>
          </mc:Fallback>
        </mc:AlternateContent>
      </w:r>
      <w:r>
        <w:rPr>
          <w:noProof/>
        </w:rPr>
        <mc:AlternateContent>
          <mc:Choice Requires="wps">
            <w:drawing>
              <wp:anchor distT="0" distB="0" distL="114300" distR="114300" simplePos="0" relativeHeight="251754496" behindDoc="0" locked="0" layoutInCell="1" allowOverlap="1" wp14:anchorId="7EFEEC43" wp14:editId="428B543E">
                <wp:simplePos x="0" y="0"/>
                <wp:positionH relativeFrom="column">
                  <wp:posOffset>3048000</wp:posOffset>
                </wp:positionH>
                <wp:positionV relativeFrom="paragraph">
                  <wp:posOffset>329565</wp:posOffset>
                </wp:positionV>
                <wp:extent cx="1124585" cy="1270"/>
                <wp:effectExtent l="19050" t="53340" r="18415" b="5969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4585" cy="127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1DF85B" id="Straight Arrow Connector 121" o:spid="_x0000_s1026" type="#_x0000_t32" style="position:absolute;margin-left:240pt;margin-top:25.95pt;width:88.55pt;height:.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" strokeweight=".26mm">
                <v:stroke startarrow="block" endarrow="block" joinstyle="miter" endcap="square"/>
              </v:shape>
            </w:pict>
          </mc:Fallback>
        </mc:AlternateContent>
      </w:r>
      <w:r>
        <w:rPr>
          <w:noProof/>
        </w:rPr>
        <mc:AlternateContent>
          <mc:Choice Requires="wps">
            <w:drawing>
              <wp:anchor distT="0" distB="0" distL="114300" distR="114300" simplePos="0" relativeHeight="251755520" behindDoc="0" locked="0" layoutInCell="1" allowOverlap="1" wp14:anchorId="14BAB5B0" wp14:editId="0C2D388B">
                <wp:simplePos x="0" y="0"/>
                <wp:positionH relativeFrom="column">
                  <wp:posOffset>3209925</wp:posOffset>
                </wp:positionH>
                <wp:positionV relativeFrom="paragraph">
                  <wp:posOffset>501015</wp:posOffset>
                </wp:positionV>
                <wp:extent cx="1429385" cy="514350"/>
                <wp:effectExtent l="38100" t="53340" r="37465" b="6096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9385" cy="51435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200D21" id="Straight Arrow Connector 120" o:spid="_x0000_s1026" type="#_x0000_t32" style="position:absolute;margin-left:252.75pt;margin-top:39.45pt;width:112.55pt;height:40.5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" strokeweight=".26mm">
                <v:stroke startarrow="block" endarrow="block" joinstyle="miter" endcap="square"/>
              </v:shape>
            </w:pict>
          </mc:Fallback>
        </mc:AlternateContent>
      </w:r>
      <w:r>
        <w:rPr>
          <w:noProof/>
        </w:rPr>
        <mc:AlternateContent>
          <mc:Choice Requires="wps">
            <w:drawing>
              <wp:anchor distT="0" distB="0" distL="114300" distR="114300" simplePos="0" relativeHeight="251756544" behindDoc="0" locked="0" layoutInCell="1" allowOverlap="1" wp14:anchorId="59D8D16A" wp14:editId="5B346B87">
                <wp:simplePos x="0" y="0"/>
                <wp:positionH relativeFrom="column">
                  <wp:posOffset>1314450</wp:posOffset>
                </wp:positionH>
                <wp:positionV relativeFrom="paragraph">
                  <wp:posOffset>501015</wp:posOffset>
                </wp:positionV>
                <wp:extent cx="1048385" cy="514350"/>
                <wp:effectExtent l="38100" t="53340" r="37465" b="6096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8385" cy="51435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E86C77" id="Straight Arrow Connector 119" o:spid="_x0000_s1026" type="#_x0000_t32" style="position:absolute;margin-left:103.5pt;margin-top:39.45pt;width:82.55pt;height:4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" strokeweight=".26mm">
                <v:stroke startarrow="block" endarrow="block" joinstyle="miter" endcap="square"/>
              </v:shape>
            </w:pict>
          </mc:Fallback>
        </mc:AlternateContent>
      </w:r>
      <w:r>
        <w:rPr>
          <w:noProof/>
        </w:rPr>
        <mc:AlternateContent>
          <mc:Choice Requires="wps">
            <w:drawing>
              <wp:anchor distT="0" distB="0" distL="114300" distR="114300" simplePos="0" relativeHeight="251757568" behindDoc="0" locked="0" layoutInCell="1" allowOverlap="1" wp14:anchorId="6DE6BD5A" wp14:editId="6EC3A9FC">
                <wp:simplePos x="0" y="0"/>
                <wp:positionH relativeFrom="column">
                  <wp:posOffset>2971800</wp:posOffset>
                </wp:positionH>
                <wp:positionV relativeFrom="paragraph">
                  <wp:posOffset>501015</wp:posOffset>
                </wp:positionV>
                <wp:extent cx="972185" cy="1200785"/>
                <wp:effectExtent l="57150" t="43815" r="56515" b="5080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2185" cy="1200785"/>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9EDB5F" id="Straight Arrow Connector 118" o:spid="_x0000_s1026" type="#_x0000_t32" style="position:absolute;margin-left:234pt;margin-top:39.45pt;width:76.55pt;height:94.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" strokeweight=".26mm">
                <v:stroke startarrow="block" endarrow="block" joinstyle="miter" endcap="square"/>
              </v:shape>
            </w:pict>
          </mc:Fallback>
        </mc:AlternateContent>
      </w:r>
      <w:r>
        <w:rPr>
          <w:noProof/>
        </w:rPr>
        <mc:AlternateContent>
          <mc:Choice Requires="wps">
            <w:drawing>
              <wp:anchor distT="0" distB="0" distL="114300" distR="114300" simplePos="0" relativeHeight="251762688" behindDoc="0" locked="0" layoutInCell="1" allowOverlap="1" wp14:anchorId="47FB0A79" wp14:editId="6F1A4FF4">
                <wp:simplePos x="0" y="0"/>
                <wp:positionH relativeFrom="column">
                  <wp:posOffset>5305425</wp:posOffset>
                </wp:positionH>
                <wp:positionV relativeFrom="paragraph">
                  <wp:posOffset>501015</wp:posOffset>
                </wp:positionV>
                <wp:extent cx="1270" cy="305435"/>
                <wp:effectExtent l="57150" t="15240" r="55880" b="2222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05435"/>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BDA414" id="Straight Arrow Connector 117" o:spid="_x0000_s1026" type="#_x0000_t32" style="position:absolute;margin-left:417.75pt;margin-top:39.45pt;width:.1pt;height:24.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" strokeweight=".26mm">
                <v:stroke startarrow="block" endarrow="block"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04CDA9A3" wp14:editId="7B7EE23C">
                <wp:simplePos x="0" y="0"/>
                <wp:positionH relativeFrom="column">
                  <wp:posOffset>647700</wp:posOffset>
                </wp:positionH>
                <wp:positionV relativeFrom="paragraph">
                  <wp:posOffset>501015</wp:posOffset>
                </wp:positionV>
                <wp:extent cx="1270" cy="305435"/>
                <wp:effectExtent l="57150" t="15240" r="55880" b="22225"/>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05435"/>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416755B" id="Straight Arrow Connector 116" o:spid="_x0000_s1026" type="#_x0000_t32" style="position:absolute;margin-left:51pt;margin-top:39.45pt;width:.1pt;height:24.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" strokeweight=".26mm">
                <v:stroke startarrow="block" endarrow="block" joinstyle="miter" endcap="square"/>
              </v:shape>
            </w:pict>
          </mc:Fallback>
        </mc:AlternateContent>
      </w:r>
    </w:p>
    <w:p w14:paraId="73326FD5" w14:textId="2CEF1F30" w:rsidR="00CF2179" w:rsidRDefault="00CE34CE" w:rsidP="00CF2179">
      <w:pPr>
        <w:rPr>
          <w:rFonts w:ascii="Times New Roman" w:hAnsi="Times New Roman" w:cs="Times New Roman"/>
          <w:sz w:val="48"/>
          <w:szCs w:val="48"/>
          <w:lang w:val="en-US"/>
        </w:rPr>
      </w:pPr>
      <w:r>
        <w:rPr>
          <w:noProof/>
        </w:rPr>
        <mc:AlternateContent>
          <mc:Choice Requires="wps">
            <w:drawing>
              <wp:anchor distT="0" distB="0" distL="114935" distR="114935" simplePos="0" relativeHeight="251749376" behindDoc="0" locked="0" layoutInCell="1" allowOverlap="1" wp14:anchorId="39B6309F" wp14:editId="733DC756">
                <wp:simplePos x="0" y="0"/>
                <wp:positionH relativeFrom="column">
                  <wp:posOffset>4633415</wp:posOffset>
                </wp:positionH>
                <wp:positionV relativeFrom="paragraph">
                  <wp:posOffset>270270</wp:posOffset>
                </wp:positionV>
                <wp:extent cx="1418015" cy="1590544"/>
                <wp:effectExtent l="0" t="0" r="10795" b="1016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015" cy="1590544"/>
                        </a:xfrm>
                        <a:prstGeom prst="rect">
                          <a:avLst/>
                        </a:prstGeom>
                        <a:solidFill>
                          <a:srgbClr val="FFFFFF"/>
                        </a:solidFill>
                        <a:ln w="9525" cmpd="sng">
                          <a:solidFill>
                            <a:srgbClr val="000000"/>
                          </a:solidFill>
                          <a:prstDash val="solid"/>
                          <a:miter lim="800000"/>
                          <a:headEnd/>
                          <a:tailEnd/>
                        </a:ln>
                      </wps:spPr>
                      <wps:txbx>
                        <w:txbxContent>
                          <w:p w14:paraId="3EDCBB67" w14:textId="77777777" w:rsidR="00CF2179" w:rsidRDefault="00CF2179" w:rsidP="00CF2179"/>
                          <w:p w14:paraId="350E26E0" w14:textId="77777777" w:rsidR="00CF2179" w:rsidRDefault="00CF2179" w:rsidP="00CF2179"/>
                          <w:p w14:paraId="7AF62BA6" w14:textId="77777777" w:rsidR="00CF2179" w:rsidRDefault="00CF2179" w:rsidP="00CF2179">
                            <w:pPr>
                              <w:spacing w:after="200" w:line="276"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6309F" id="Text Box 113" o:spid="_x0000_s1032" type="#_x0000_t202" style="position:absolute;margin-left:364.85pt;margin-top:21.3pt;width:111.65pt;height:125.25pt;z-index:2517493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">
                <v:textbox>
                  <w:txbxContent>
                    <w:p w14:paraId="3EDCBB67" w14:textId="77777777" w:rsidR="00CF2179" w:rsidRDefault="00CF2179" w:rsidP="00CF2179"/>
                    <w:p w14:paraId="350E26E0" w14:textId="77777777" w:rsidR="00CF2179" w:rsidRDefault="00CF2179" w:rsidP="00CF2179"/>
                    <w:p w14:paraId="7AF62BA6" w14:textId="77777777" w:rsidR="00CF2179" w:rsidRDefault="00CF2179" w:rsidP="00CF2179">
                      <w:pPr>
                        <w:spacing w:after="200" w:line="276" w:lineRule="auto"/>
                      </w:pPr>
                    </w:p>
                  </w:txbxContent>
                </v:textbox>
              </v:shape>
            </w:pict>
          </mc:Fallback>
        </mc:AlternateContent>
      </w:r>
      <w:r w:rsidR="00CF2179">
        <w:rPr>
          <w:noProof/>
        </w:rPr>
        <mc:AlternateContent>
          <mc:Choice Requires="wps">
            <w:drawing>
              <wp:anchor distT="0" distB="0" distL="114300" distR="114300" simplePos="0" relativeHeight="251747328" behindDoc="0" locked="0" layoutInCell="1" allowOverlap="1" wp14:anchorId="60F19859" wp14:editId="13E9D68E">
                <wp:simplePos x="0" y="0"/>
                <wp:positionH relativeFrom="column">
                  <wp:posOffset>2314575</wp:posOffset>
                </wp:positionH>
                <wp:positionV relativeFrom="paragraph">
                  <wp:posOffset>276225</wp:posOffset>
                </wp:positionV>
                <wp:extent cx="895350" cy="438150"/>
                <wp:effectExtent l="9525" t="9525" r="9525" b="9525"/>
                <wp:wrapNone/>
                <wp:docPr id="115" name="Oval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38150"/>
                        </a:xfrm>
                        <a:prstGeom prst="ellipse">
                          <a:avLst/>
                        </a:prstGeom>
                        <a:solidFill>
                          <a:srgbClr val="FFFFFF"/>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04F12F" w14:textId="77777777" w:rsidR="00CF2179" w:rsidRDefault="00CF2179" w:rsidP="00CF2179">
                            <w:pPr>
                              <w:spacing w:after="200" w:line="276" w:lineRule="auto"/>
                              <w:rPr>
                                <w:rFonts w:ascii="Calibri" w:eastAsia="Calibri" w:hAnsi="Calibri" w:cs="Times New Roman"/>
                                <w:lang w:val="en-US"/>
                              </w:rPr>
                            </w:pPr>
                            <w:r>
                              <w:rPr>
                                <w:rFonts w:ascii="Calibri" w:eastAsia="Calibri" w:hAnsi="Calibri" w:cs="Times New Roman"/>
                                <w:lang w:val="en-US"/>
                              </w:rPr>
                              <w:t>Voting</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oval w14:anchorId="60F19859" id="Oval 115" o:spid="_x0000_s1033" style="position:absolute;margin-left:182.25pt;margin-top:21.75pt;width:70.5pt;height:3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" strokeweight=".26mm">
                <v:stroke joinstyle="miter" endcap="square"/>
                <v:textbox>
                  <w:txbxContent>
                    <w:p w14:paraId="3804F12F" w14:textId="77777777" w:rsidR="00CF2179" w:rsidRDefault="00CF2179" w:rsidP="00CF2179">
                      <w:pPr>
                        <w:spacing w:after="200" w:line="276" w:lineRule="auto"/>
                        <w:rPr>
                          <w:rFonts w:ascii="Calibri" w:eastAsia="Calibri" w:hAnsi="Calibri" w:cs="Times New Roman"/>
                          <w:lang w:val="en-US"/>
                        </w:rPr>
                      </w:pPr>
                      <w:r>
                        <w:rPr>
                          <w:rFonts w:ascii="Calibri" w:eastAsia="Calibri" w:hAnsi="Calibri" w:cs="Times New Roman"/>
                          <w:lang w:val="en-US"/>
                        </w:rPr>
                        <w:t>Voting</w:t>
                      </w:r>
                    </w:p>
                  </w:txbxContent>
                </v:textbox>
              </v:oval>
            </w:pict>
          </mc:Fallback>
        </mc:AlternateContent>
      </w:r>
      <w:r w:rsidR="00CF2179">
        <w:rPr>
          <w:noProof/>
        </w:rPr>
        <mc:AlternateContent>
          <mc:Choice Requires="wps">
            <w:drawing>
              <wp:anchor distT="0" distB="0" distL="114935" distR="114935" simplePos="0" relativeHeight="251748352" behindDoc="0" locked="0" layoutInCell="1" allowOverlap="1" wp14:anchorId="2F6E68C6" wp14:editId="5E2CF311">
                <wp:simplePos x="0" y="0"/>
                <wp:positionH relativeFrom="column">
                  <wp:posOffset>3357245</wp:posOffset>
                </wp:positionH>
                <wp:positionV relativeFrom="paragraph">
                  <wp:posOffset>1166495</wp:posOffset>
                </wp:positionV>
                <wp:extent cx="819150" cy="266700"/>
                <wp:effectExtent l="13970" t="13970" r="5080" b="508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66700"/>
                        </a:xfrm>
                        <a:prstGeom prst="rect">
                          <a:avLst/>
                        </a:prstGeom>
                        <a:solidFill>
                          <a:srgbClr val="FFFFFF"/>
                        </a:solidFill>
                        <a:ln w="9525" cmpd="sng">
                          <a:solidFill>
                            <a:srgbClr val="000000"/>
                          </a:solidFill>
                          <a:prstDash val="solid"/>
                          <a:miter lim="800000"/>
                          <a:headEnd/>
                          <a:tailEnd/>
                        </a:ln>
                      </wps:spPr>
                      <wps:txbx>
                        <w:txbxContent>
                          <w:p w14:paraId="53BFCA52" w14:textId="77777777" w:rsidR="00CF2179" w:rsidRDefault="00CF2179" w:rsidP="00CF2179">
                            <w:pPr>
                              <w:spacing w:after="200" w:line="276" w:lineRule="auto"/>
                            </w:pPr>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E68C6" id="Text Box 114" o:spid="_x0000_s1034" type="#_x0000_t202" style="position:absolute;margin-left:264.35pt;margin-top:91.85pt;width:64.5pt;height:21pt;z-index:2517483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">
                <v:textbox>
                  <w:txbxContent>
                    <w:p w14:paraId="53BFCA52" w14:textId="77777777" w:rsidR="00CF2179" w:rsidRDefault="00CF2179" w:rsidP="00CF2179">
                      <w:pPr>
                        <w:spacing w:after="200" w:line="276" w:lineRule="auto"/>
                      </w:pPr>
                      <w:r>
                        <w:t>ADMIN</w:t>
                      </w:r>
                    </w:p>
                  </w:txbxContent>
                </v:textbox>
              </v:shape>
            </w:pict>
          </mc:Fallback>
        </mc:AlternateContent>
      </w:r>
      <w:r w:rsidR="00CF2179">
        <w:rPr>
          <w:noProof/>
        </w:rPr>
        <mc:AlternateContent>
          <mc:Choice Requires="wps">
            <w:drawing>
              <wp:anchor distT="0" distB="0" distL="114935" distR="114935" simplePos="0" relativeHeight="251758592" behindDoc="0" locked="0" layoutInCell="1" allowOverlap="1" wp14:anchorId="1D74228C" wp14:editId="58748F89">
                <wp:simplePos x="0" y="0"/>
                <wp:positionH relativeFrom="column">
                  <wp:posOffset>4772025</wp:posOffset>
                </wp:positionH>
                <wp:positionV relativeFrom="paragraph">
                  <wp:posOffset>485775</wp:posOffset>
                </wp:positionV>
                <wp:extent cx="1142365" cy="275590"/>
                <wp:effectExtent l="9525" t="9525" r="10160" b="1016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275590"/>
                        </a:xfrm>
                        <a:prstGeom prst="rect">
                          <a:avLst/>
                        </a:prstGeom>
                        <a:solidFill>
                          <a:srgbClr val="FFFFFF"/>
                        </a:solidFill>
                        <a:ln w="9525" cmpd="sng">
                          <a:solidFill>
                            <a:srgbClr val="000000"/>
                          </a:solidFill>
                          <a:prstDash val="solid"/>
                          <a:miter lim="800000"/>
                          <a:headEnd/>
                          <a:tailEnd/>
                        </a:ln>
                      </wps:spPr>
                      <wps:txbx>
                        <w:txbxContent>
                          <w:p w14:paraId="74A535EB" w14:textId="77777777" w:rsidR="00CF2179" w:rsidRDefault="00CF2179" w:rsidP="00CF2179">
                            <w:pPr>
                              <w:spacing w:after="200" w:line="276" w:lineRule="auto"/>
                            </w:pPr>
                            <w:r>
                              <w:t>Add Candidates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4228C" id="Text Box 112" o:spid="_x0000_s1035" type="#_x0000_t202" style="position:absolute;margin-left:375.75pt;margin-top:38.25pt;width:89.95pt;height:21.7pt;z-index:2517585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">
                <v:textbox>
                  <w:txbxContent>
                    <w:p w14:paraId="74A535EB" w14:textId="77777777" w:rsidR="00CF2179" w:rsidRDefault="00CF2179" w:rsidP="00CF2179">
                      <w:pPr>
                        <w:spacing w:after="200" w:line="276" w:lineRule="auto"/>
                      </w:pPr>
                      <w:r>
                        <w:t>Add Candidates</w:t>
                      </w:r>
                    </w:p>
                  </w:txbxContent>
                </v:textbox>
              </v:shape>
            </w:pict>
          </mc:Fallback>
        </mc:AlternateContent>
      </w:r>
      <w:r w:rsidR="00CF2179">
        <w:rPr>
          <w:noProof/>
        </w:rPr>
        <mc:AlternateContent>
          <mc:Choice Requires="wps">
            <w:drawing>
              <wp:anchor distT="0" distB="0" distL="114300" distR="114300" simplePos="0" relativeHeight="251761664" behindDoc="0" locked="0" layoutInCell="1" allowOverlap="1" wp14:anchorId="182CCCFE" wp14:editId="47DAF13C">
                <wp:simplePos x="0" y="0"/>
                <wp:positionH relativeFrom="column">
                  <wp:posOffset>4171950</wp:posOffset>
                </wp:positionH>
                <wp:positionV relativeFrom="paragraph">
                  <wp:posOffset>1171575</wp:posOffset>
                </wp:positionV>
                <wp:extent cx="467360" cy="114935"/>
                <wp:effectExtent l="28575" t="57150" r="27940" b="5651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7360" cy="114935"/>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126FF6" id="Straight Arrow Connector 109" o:spid="_x0000_s1026" type="#_x0000_t32" style="position:absolute;margin-left:328.5pt;margin-top:92.25pt;width:36.8pt;height:9.0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" strokeweight=".26mm">
                <v:stroke startarrow="block" endarrow="block" joinstyle="miter" endcap="square"/>
              </v:shape>
            </w:pict>
          </mc:Fallback>
        </mc:AlternateContent>
      </w:r>
      <w:r w:rsidR="00CF2179">
        <w:rPr>
          <w:noProof/>
        </w:rPr>
        <mc:AlternateContent>
          <mc:Choice Requires="wps">
            <w:drawing>
              <wp:anchor distT="0" distB="0" distL="114935" distR="114935" simplePos="0" relativeHeight="251763712" behindDoc="0" locked="0" layoutInCell="1" allowOverlap="1" wp14:anchorId="09C0F5C8" wp14:editId="3902C442">
                <wp:simplePos x="0" y="0"/>
                <wp:positionH relativeFrom="column">
                  <wp:posOffset>194945</wp:posOffset>
                </wp:positionH>
                <wp:positionV relativeFrom="paragraph">
                  <wp:posOffset>271145</wp:posOffset>
                </wp:positionV>
                <wp:extent cx="1333500" cy="1323975"/>
                <wp:effectExtent l="13970" t="13970" r="5080" b="508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323975"/>
                        </a:xfrm>
                        <a:prstGeom prst="rect">
                          <a:avLst/>
                        </a:prstGeom>
                        <a:solidFill>
                          <a:srgbClr val="FFFFFF"/>
                        </a:solidFill>
                        <a:ln w="9525" cmpd="sng">
                          <a:solidFill>
                            <a:srgbClr val="000000"/>
                          </a:solidFill>
                          <a:prstDash val="solid"/>
                          <a:miter lim="800000"/>
                          <a:headEnd/>
                          <a:tailEnd/>
                        </a:ln>
                      </wps:spPr>
                      <wps:txbx>
                        <w:txbxContent>
                          <w:p w14:paraId="24C7A68A" w14:textId="77777777" w:rsidR="00CF2179" w:rsidRDefault="00CF2179" w:rsidP="00CF2179">
                            <w:pPr>
                              <w:spacing w:after="200" w:line="276"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0F5C8" id="Text Box 108" o:spid="_x0000_s1036" type="#_x0000_t202" style="position:absolute;margin-left:15.35pt;margin-top:21.35pt;width:105pt;height:104.25pt;z-index:2517637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">
                <v:textbox>
                  <w:txbxContent>
                    <w:p w14:paraId="24C7A68A" w14:textId="77777777" w:rsidR="00CF2179" w:rsidRDefault="00CF2179" w:rsidP="00CF2179">
                      <w:pPr>
                        <w:spacing w:after="200" w:line="276" w:lineRule="auto"/>
                      </w:pPr>
                    </w:p>
                  </w:txbxContent>
                </v:textbox>
              </v:shape>
            </w:pict>
          </mc:Fallback>
        </mc:AlternateContent>
      </w:r>
      <w:r w:rsidR="00CF2179">
        <w:rPr>
          <w:noProof/>
        </w:rPr>
        <mc:AlternateContent>
          <mc:Choice Requires="wps">
            <w:drawing>
              <wp:anchor distT="0" distB="0" distL="114935" distR="114935" simplePos="0" relativeHeight="251764736" behindDoc="0" locked="0" layoutInCell="1" allowOverlap="1" wp14:anchorId="4AA1B466" wp14:editId="243E2C9F">
                <wp:simplePos x="0" y="0"/>
                <wp:positionH relativeFrom="column">
                  <wp:posOffset>295275</wp:posOffset>
                </wp:positionH>
                <wp:positionV relativeFrom="paragraph">
                  <wp:posOffset>361950</wp:posOffset>
                </wp:positionV>
                <wp:extent cx="942340" cy="285115"/>
                <wp:effectExtent l="9525" t="9525" r="10160" b="1016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340" cy="285115"/>
                        </a:xfrm>
                        <a:prstGeom prst="rect">
                          <a:avLst/>
                        </a:prstGeom>
                        <a:solidFill>
                          <a:srgbClr val="FFFFFF"/>
                        </a:solidFill>
                        <a:ln w="9525" cmpd="sng">
                          <a:solidFill>
                            <a:srgbClr val="000000"/>
                          </a:solidFill>
                          <a:prstDash val="solid"/>
                          <a:miter lim="800000"/>
                          <a:headEnd/>
                          <a:tailEnd/>
                        </a:ln>
                      </wps:spPr>
                      <wps:txbx>
                        <w:txbxContent>
                          <w:p w14:paraId="0EA89AEE" w14:textId="77777777" w:rsidR="00CF2179" w:rsidRDefault="00CF2179" w:rsidP="00CF2179">
                            <w:pPr>
                              <w:spacing w:after="200" w:line="276" w:lineRule="auto"/>
                            </w:pPr>
                            <w:r>
                              <w:t>Add Voters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1B466" id="Text Box 107" o:spid="_x0000_s1037" type="#_x0000_t202" style="position:absolute;margin-left:23.25pt;margin-top:28.5pt;width:74.2pt;height:22.45pt;z-index:2517647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">
                <v:textbox>
                  <w:txbxContent>
                    <w:p w14:paraId="0EA89AEE" w14:textId="77777777" w:rsidR="00CF2179" w:rsidRDefault="00CF2179" w:rsidP="00CF2179">
                      <w:pPr>
                        <w:spacing w:after="200" w:line="276" w:lineRule="auto"/>
                      </w:pPr>
                      <w:r>
                        <w:t>Add Voters</w:t>
                      </w:r>
                    </w:p>
                  </w:txbxContent>
                </v:textbox>
              </v:shape>
            </w:pict>
          </mc:Fallback>
        </mc:AlternateContent>
      </w:r>
      <w:r w:rsidR="00CF2179">
        <w:rPr>
          <w:noProof/>
        </w:rPr>
        <mc:AlternateContent>
          <mc:Choice Requires="wps">
            <w:drawing>
              <wp:anchor distT="0" distB="0" distL="114935" distR="114935" simplePos="0" relativeHeight="251765760" behindDoc="0" locked="0" layoutInCell="1" allowOverlap="1" wp14:anchorId="3892967B" wp14:editId="355BF0DF">
                <wp:simplePos x="0" y="0"/>
                <wp:positionH relativeFrom="column">
                  <wp:posOffset>295275</wp:posOffset>
                </wp:positionH>
                <wp:positionV relativeFrom="paragraph">
                  <wp:posOffset>885825</wp:posOffset>
                </wp:positionV>
                <wp:extent cx="1056640" cy="475615"/>
                <wp:effectExtent l="9525" t="9525" r="10160" b="1016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475615"/>
                        </a:xfrm>
                        <a:prstGeom prst="rect">
                          <a:avLst/>
                        </a:prstGeom>
                        <a:solidFill>
                          <a:srgbClr val="FFFFFF"/>
                        </a:solidFill>
                        <a:ln w="9525" cmpd="sng">
                          <a:solidFill>
                            <a:srgbClr val="000000"/>
                          </a:solidFill>
                          <a:prstDash val="solid"/>
                          <a:miter lim="800000"/>
                          <a:headEnd/>
                          <a:tailEnd/>
                        </a:ln>
                      </wps:spPr>
                      <wps:txbx>
                        <w:txbxContent>
                          <w:p w14:paraId="0A394C28" w14:textId="77777777" w:rsidR="00CF2179" w:rsidRDefault="00CF2179" w:rsidP="00CF2179">
                            <w:pPr>
                              <w:spacing w:after="200" w:line="276" w:lineRule="auto"/>
                            </w:pPr>
                            <w:r>
                              <w:t>Update Voter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2967B" id="Text Box 106" o:spid="_x0000_s1038" type="#_x0000_t202" style="position:absolute;margin-left:23.25pt;margin-top:69.75pt;width:83.2pt;height:37.45pt;z-index:2517657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">
                <v:textbox>
                  <w:txbxContent>
                    <w:p w14:paraId="0A394C28" w14:textId="77777777" w:rsidR="00CF2179" w:rsidRDefault="00CF2179" w:rsidP="00CF2179">
                      <w:pPr>
                        <w:spacing w:after="200" w:line="276" w:lineRule="auto"/>
                      </w:pPr>
                      <w:r>
                        <w:t>Update Voter Details</w:t>
                      </w:r>
                    </w:p>
                  </w:txbxContent>
                </v:textbox>
              </v:shape>
            </w:pict>
          </mc:Fallback>
        </mc:AlternateContent>
      </w:r>
      <w:r w:rsidR="00CF2179">
        <w:rPr>
          <w:noProof/>
        </w:rPr>
        <mc:AlternateContent>
          <mc:Choice Requires="wps">
            <w:drawing>
              <wp:anchor distT="0" distB="0" distL="114300" distR="114300" simplePos="0" relativeHeight="251766784" behindDoc="0" locked="0" layoutInCell="1" allowOverlap="1" wp14:anchorId="6AA3B5F6" wp14:editId="25C3E0EE">
                <wp:simplePos x="0" y="0"/>
                <wp:positionH relativeFrom="column">
                  <wp:posOffset>1524000</wp:posOffset>
                </wp:positionH>
                <wp:positionV relativeFrom="paragraph">
                  <wp:posOffset>733425</wp:posOffset>
                </wp:positionV>
                <wp:extent cx="1838960" cy="524510"/>
                <wp:effectExtent l="28575" t="57150" r="27940" b="56515"/>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960" cy="52451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5F68B7" id="Straight Arrow Connector 105" o:spid="_x0000_s1026" type="#_x0000_t32" style="position:absolute;margin-left:120pt;margin-top:57.75pt;width:144.8pt;height:41.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" strokeweight=".26mm">
                <v:stroke startarrow="block" endarrow="block" joinstyle="miter" endcap="square"/>
              </v:shape>
            </w:pict>
          </mc:Fallback>
        </mc:AlternateContent>
      </w:r>
      <w:r w:rsidR="00CF2179">
        <w:rPr>
          <w:noProof/>
        </w:rPr>
        <mc:AlternateContent>
          <mc:Choice Requires="wps">
            <w:drawing>
              <wp:anchor distT="0" distB="0" distL="114935" distR="114935" simplePos="0" relativeHeight="251768832" behindDoc="0" locked="0" layoutInCell="1" allowOverlap="1" wp14:anchorId="258890EF" wp14:editId="3998BAFF">
                <wp:simplePos x="0" y="0"/>
                <wp:positionH relativeFrom="column">
                  <wp:posOffset>2176145</wp:posOffset>
                </wp:positionH>
                <wp:positionV relativeFrom="paragraph">
                  <wp:posOffset>2033270</wp:posOffset>
                </wp:positionV>
                <wp:extent cx="1085850" cy="333375"/>
                <wp:effectExtent l="13970" t="13970" r="5080" b="5080"/>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33375"/>
                        </a:xfrm>
                        <a:prstGeom prst="rect">
                          <a:avLst/>
                        </a:prstGeom>
                        <a:solidFill>
                          <a:srgbClr val="FFFFFF"/>
                        </a:solidFill>
                        <a:ln w="9525" cmpd="sng">
                          <a:solidFill>
                            <a:srgbClr val="000000"/>
                          </a:solidFill>
                          <a:prstDash val="solid"/>
                          <a:miter lim="800000"/>
                          <a:headEnd/>
                          <a:tailEnd/>
                        </a:ln>
                      </wps:spPr>
                      <wps:txbx>
                        <w:txbxContent>
                          <w:p w14:paraId="425ED1BD" w14:textId="77777777" w:rsidR="00CF2179" w:rsidRDefault="00CF2179" w:rsidP="00CF2179">
                            <w:pPr>
                              <w:spacing w:after="200" w:line="276" w:lineRule="auto"/>
                            </w:pPr>
                            <w:r>
                              <w:t>Check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890EF" id="Text Box 104" o:spid="_x0000_s1039" type="#_x0000_t202" style="position:absolute;margin-left:171.35pt;margin-top:160.1pt;width:85.5pt;height:26.25pt;z-index:2517688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">
                <v:textbox>
                  <w:txbxContent>
                    <w:p w14:paraId="425ED1BD" w14:textId="77777777" w:rsidR="00CF2179" w:rsidRDefault="00CF2179" w:rsidP="00CF2179">
                      <w:pPr>
                        <w:spacing w:after="200" w:line="276" w:lineRule="auto"/>
                      </w:pPr>
                      <w:r>
                        <w:t>Check Results</w:t>
                      </w:r>
                    </w:p>
                  </w:txbxContent>
                </v:textbox>
              </v:shape>
            </w:pict>
          </mc:Fallback>
        </mc:AlternateContent>
      </w:r>
      <w:r w:rsidR="00CF2179">
        <w:rPr>
          <w:noProof/>
        </w:rPr>
        <mc:AlternateContent>
          <mc:Choice Requires="wps">
            <w:drawing>
              <wp:anchor distT="0" distB="0" distL="114300" distR="114300" simplePos="0" relativeHeight="251769856" behindDoc="0" locked="0" layoutInCell="1" allowOverlap="1" wp14:anchorId="032CF041" wp14:editId="6C5659C8">
                <wp:simplePos x="0" y="0"/>
                <wp:positionH relativeFrom="column">
                  <wp:posOffset>2676525</wp:posOffset>
                </wp:positionH>
                <wp:positionV relativeFrom="paragraph">
                  <wp:posOffset>714375</wp:posOffset>
                </wp:positionV>
                <wp:extent cx="48260" cy="1324610"/>
                <wp:effectExtent l="57150" t="19050" r="56515" b="1841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 cy="1324610"/>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3A383D" id="Straight Arrow Connector 103" o:spid="_x0000_s1026" type="#_x0000_t32" style="position:absolute;margin-left:210.75pt;margin-top:56.25pt;width:3.8pt;height:104.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" strokeweight=".26mm">
                <v:stroke startarrow="block" endarrow="block" joinstyle="miter" endcap="square"/>
              </v:shape>
            </w:pict>
          </mc:Fallback>
        </mc:AlternateContent>
      </w:r>
      <w:r w:rsidR="00CF2179">
        <w:rPr>
          <w:noProof/>
        </w:rPr>
        <mc:AlternateContent>
          <mc:Choice Requires="wps">
            <w:drawing>
              <wp:anchor distT="0" distB="0" distL="114300" distR="114300" simplePos="0" relativeHeight="251770880" behindDoc="0" locked="0" layoutInCell="1" allowOverlap="1" wp14:anchorId="6E098F67" wp14:editId="41255174">
                <wp:simplePos x="0" y="0"/>
                <wp:positionH relativeFrom="column">
                  <wp:posOffset>3048000</wp:posOffset>
                </wp:positionH>
                <wp:positionV relativeFrom="paragraph">
                  <wp:posOffset>1438275</wp:posOffset>
                </wp:positionV>
                <wp:extent cx="553085" cy="610235"/>
                <wp:effectExtent l="47625" t="47625" r="46990" b="4699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3085" cy="610235"/>
                        </a:xfrm>
                        <a:prstGeom prst="straightConnector1">
                          <a:avLst/>
                        </a:prstGeom>
                        <a:noFill/>
                        <a:ln w="9360" cap="sq">
                          <a:solidFill>
                            <a:srgbClr val="000000"/>
                          </a:solidFill>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71AA85" id="Straight Arrow Connector 102" o:spid="_x0000_s1026" type="#_x0000_t32" style="position:absolute;margin-left:240pt;margin-top:113.25pt;width:43.55pt;height:48.05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" strokeweight=".26mm">
                <v:stroke startarrow="block" endarrow="block" joinstyle="miter" endcap="square"/>
              </v:shape>
            </w:pict>
          </mc:Fallback>
        </mc:AlternateContent>
      </w:r>
    </w:p>
    <w:p w14:paraId="3A57E185" w14:textId="4EFFC3BC" w:rsidR="00701F56" w:rsidRDefault="00701F56" w:rsidP="009A7198">
      <w:pPr>
        <w:pStyle w:val="NormalWeb"/>
        <w:shd w:val="clear" w:color="auto" w:fill="FFFFFF"/>
        <w:spacing w:before="0" w:after="240"/>
        <w:rPr>
          <w:b/>
          <w:sz w:val="32"/>
          <w:szCs w:val="32"/>
          <w:lang w:eastAsia="en-US"/>
        </w:rPr>
      </w:pPr>
    </w:p>
    <w:p w14:paraId="6499CC40" w14:textId="00CFE9A9" w:rsidR="00701F56" w:rsidRDefault="00CE34CE" w:rsidP="009A7198">
      <w:pPr>
        <w:pStyle w:val="NormalWeb"/>
        <w:shd w:val="clear" w:color="auto" w:fill="FFFFFF"/>
        <w:spacing w:before="0" w:after="240"/>
        <w:rPr>
          <w:b/>
          <w:sz w:val="32"/>
          <w:szCs w:val="32"/>
          <w:lang w:eastAsia="en-US"/>
        </w:rPr>
      </w:pPr>
      <w:r>
        <w:rPr>
          <w:noProof/>
        </w:rPr>
        <mc:AlternateContent>
          <mc:Choice Requires="wps">
            <w:drawing>
              <wp:anchor distT="0" distB="0" distL="114935" distR="114935" simplePos="0" relativeHeight="251759616" behindDoc="0" locked="0" layoutInCell="1" allowOverlap="1" wp14:anchorId="0B5E2616" wp14:editId="5656E2AA">
                <wp:simplePos x="0" y="0"/>
                <wp:positionH relativeFrom="column">
                  <wp:posOffset>4775619</wp:posOffset>
                </wp:positionH>
                <wp:positionV relativeFrom="paragraph">
                  <wp:posOffset>4553</wp:posOffset>
                </wp:positionV>
                <wp:extent cx="1172294" cy="523599"/>
                <wp:effectExtent l="0" t="0" r="27940" b="1016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294" cy="523599"/>
                        </a:xfrm>
                        <a:prstGeom prst="rect">
                          <a:avLst/>
                        </a:prstGeom>
                        <a:solidFill>
                          <a:srgbClr val="FFFFFF"/>
                        </a:solidFill>
                        <a:ln w="9525" cmpd="sng">
                          <a:solidFill>
                            <a:srgbClr val="000000"/>
                          </a:solidFill>
                          <a:prstDash val="solid"/>
                          <a:miter lim="800000"/>
                          <a:headEnd/>
                          <a:tailEnd/>
                        </a:ln>
                      </wps:spPr>
                      <wps:txbx>
                        <w:txbxContent>
                          <w:p w14:paraId="3D4C49B4" w14:textId="77777777" w:rsidR="00CF2179" w:rsidRDefault="00CF2179" w:rsidP="00CF2179">
                            <w:r>
                              <w:t>Update Candidate</w:t>
                            </w:r>
                          </w:p>
                          <w:p w14:paraId="32B45310" w14:textId="77777777" w:rsidR="00CF2179" w:rsidRDefault="00CF2179" w:rsidP="00CF2179">
                            <w:r>
                              <w:t>Details</w:t>
                            </w:r>
                          </w:p>
                          <w:p w14:paraId="4AE3557E" w14:textId="77777777" w:rsidR="00CF2179" w:rsidRDefault="00CF2179" w:rsidP="00CF2179">
                            <w:pPr>
                              <w:spacing w:after="200" w:line="276"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E2616" id="Text Box 111" o:spid="_x0000_s1040" type="#_x0000_t202" style="position:absolute;margin-left:376.05pt;margin-top:.35pt;width:92.3pt;height:41.25pt;z-index:2517596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">
                <v:textbox>
                  <w:txbxContent>
                    <w:p w14:paraId="3D4C49B4" w14:textId="77777777" w:rsidR="00CF2179" w:rsidRDefault="00CF2179" w:rsidP="00CF2179">
                      <w:r>
                        <w:t>Update Candidate</w:t>
                      </w:r>
                    </w:p>
                    <w:p w14:paraId="32B45310" w14:textId="77777777" w:rsidR="00CF2179" w:rsidRDefault="00CF2179" w:rsidP="00CF2179">
                      <w:r>
                        <w:t>Details</w:t>
                      </w:r>
                    </w:p>
                    <w:p w14:paraId="4AE3557E" w14:textId="77777777" w:rsidR="00CF2179" w:rsidRDefault="00CF2179" w:rsidP="00CF2179">
                      <w:pPr>
                        <w:spacing w:after="200" w:line="276" w:lineRule="auto"/>
                      </w:pPr>
                    </w:p>
                  </w:txbxContent>
                </v:textbox>
              </v:shape>
            </w:pict>
          </mc:Fallback>
        </mc:AlternateContent>
      </w:r>
    </w:p>
    <w:p w14:paraId="06B8D63C" w14:textId="6C8C352C" w:rsidR="00701F56" w:rsidRDefault="00CE34CE" w:rsidP="009A7198">
      <w:pPr>
        <w:pStyle w:val="NormalWeb"/>
        <w:shd w:val="clear" w:color="auto" w:fill="FFFFFF"/>
        <w:spacing w:before="0" w:after="240"/>
        <w:rPr>
          <w:b/>
          <w:sz w:val="32"/>
          <w:szCs w:val="32"/>
          <w:lang w:eastAsia="en-US"/>
        </w:rPr>
      </w:pPr>
      <w:r>
        <w:rPr>
          <w:noProof/>
        </w:rPr>
        <mc:AlternateContent>
          <mc:Choice Requires="wps">
            <w:drawing>
              <wp:anchor distT="0" distB="0" distL="114935" distR="114935" simplePos="0" relativeHeight="251760640" behindDoc="0" locked="0" layoutInCell="1" allowOverlap="1" wp14:anchorId="35E7C993" wp14:editId="50BAF2BE">
                <wp:simplePos x="0" y="0"/>
                <wp:positionH relativeFrom="column">
                  <wp:posOffset>4775619</wp:posOffset>
                </wp:positionH>
                <wp:positionV relativeFrom="paragraph">
                  <wp:posOffset>215074</wp:posOffset>
                </wp:positionV>
                <wp:extent cx="1180921" cy="269300"/>
                <wp:effectExtent l="0" t="0" r="19685" b="1651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921" cy="269300"/>
                        </a:xfrm>
                        <a:prstGeom prst="rect">
                          <a:avLst/>
                        </a:prstGeom>
                        <a:solidFill>
                          <a:srgbClr val="FFFFFF"/>
                        </a:solidFill>
                        <a:ln w="9525" cmpd="sng">
                          <a:solidFill>
                            <a:srgbClr val="000000"/>
                          </a:solidFill>
                          <a:prstDash val="solid"/>
                          <a:miter lim="800000"/>
                          <a:headEnd/>
                          <a:tailEnd/>
                        </a:ln>
                      </wps:spPr>
                      <wps:txbx>
                        <w:txbxContent>
                          <w:p w14:paraId="39C5B809" w14:textId="77777777" w:rsidR="00CF2179" w:rsidRDefault="00CF2179" w:rsidP="00CF2179">
                            <w:pPr>
                              <w:spacing w:after="200" w:line="276" w:lineRule="auto"/>
                            </w:pPr>
                            <w:r>
                              <w:t>Delete Candidate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7C993" id="Text Box 110" o:spid="_x0000_s1041" type="#_x0000_t202" style="position:absolute;margin-left:376.05pt;margin-top:16.95pt;width:93pt;height:21.2pt;z-index:2517606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">
                <v:textbox>
                  <w:txbxContent>
                    <w:p w14:paraId="39C5B809" w14:textId="77777777" w:rsidR="00CF2179" w:rsidRDefault="00CF2179" w:rsidP="00CF2179">
                      <w:pPr>
                        <w:spacing w:after="200" w:line="276" w:lineRule="auto"/>
                      </w:pPr>
                      <w:r>
                        <w:t>Delete Candidate</w:t>
                      </w:r>
                    </w:p>
                  </w:txbxContent>
                </v:textbox>
              </v:shape>
            </w:pict>
          </mc:Fallback>
        </mc:AlternateContent>
      </w:r>
    </w:p>
    <w:p w14:paraId="1003B1A0" w14:textId="77777777" w:rsidR="00701F56" w:rsidRDefault="00701F56" w:rsidP="009A7198">
      <w:pPr>
        <w:pStyle w:val="NormalWeb"/>
        <w:shd w:val="clear" w:color="auto" w:fill="FFFFFF"/>
        <w:spacing w:before="0" w:after="240"/>
        <w:rPr>
          <w:b/>
          <w:sz w:val="32"/>
          <w:szCs w:val="32"/>
          <w:lang w:eastAsia="en-US"/>
        </w:rPr>
      </w:pPr>
    </w:p>
    <w:p w14:paraId="440B3F60" w14:textId="77777777" w:rsidR="00701F56" w:rsidRDefault="00701F56" w:rsidP="009A7198">
      <w:pPr>
        <w:pStyle w:val="NormalWeb"/>
        <w:shd w:val="clear" w:color="auto" w:fill="FFFFFF"/>
        <w:spacing w:before="0" w:after="240"/>
        <w:rPr>
          <w:b/>
          <w:sz w:val="32"/>
          <w:szCs w:val="32"/>
          <w:lang w:eastAsia="en-US"/>
        </w:rPr>
      </w:pPr>
    </w:p>
    <w:p w14:paraId="183E7B16" w14:textId="528EE832" w:rsidR="003934EA" w:rsidRDefault="003934EA" w:rsidP="003934EA">
      <w:pPr>
        <w:shd w:val="clear" w:color="auto" w:fill="FFFFFF"/>
        <w:tabs>
          <w:tab w:val="left" w:pos="2038"/>
        </w:tabs>
        <w:spacing w:before="120" w:after="120" w:line="360" w:lineRule="auto"/>
        <w:jc w:val="center"/>
        <w:rPr>
          <w:rFonts w:ascii="Times New Roman" w:hAnsi="Times New Roman" w:cs="Times New Roman"/>
          <w:b/>
          <w:sz w:val="28"/>
          <w:szCs w:val="28"/>
        </w:rPr>
      </w:pPr>
      <w:r>
        <w:rPr>
          <w:rFonts w:ascii="Times New Roman" w:hAnsi="Times New Roman" w:cs="Times New Roman"/>
          <w:b/>
          <w:sz w:val="28"/>
          <w:szCs w:val="28"/>
        </w:rPr>
        <w:t>Figure 5.</w:t>
      </w:r>
      <w:r>
        <w:rPr>
          <w:rFonts w:ascii="Times New Roman" w:hAnsi="Times New Roman" w:cs="Times New Roman"/>
          <w:b/>
          <w:sz w:val="28"/>
          <w:szCs w:val="28"/>
        </w:rPr>
        <w:t>6</w:t>
      </w:r>
      <w:r>
        <w:rPr>
          <w:rFonts w:ascii="Times New Roman" w:hAnsi="Times New Roman" w:cs="Times New Roman"/>
          <w:b/>
          <w:sz w:val="28"/>
          <w:szCs w:val="28"/>
        </w:rPr>
        <w:t>.1: BLOCK DIAGRAM</w:t>
      </w:r>
    </w:p>
    <w:p w14:paraId="3CD0642F" w14:textId="518950E1" w:rsidR="00701F56" w:rsidRDefault="00701F56" w:rsidP="003934EA">
      <w:pPr>
        <w:pStyle w:val="NormalWeb"/>
        <w:shd w:val="clear" w:color="auto" w:fill="FFFFFF"/>
        <w:spacing w:before="0" w:after="240"/>
        <w:jc w:val="center"/>
        <w:rPr>
          <w:b/>
          <w:sz w:val="32"/>
          <w:szCs w:val="32"/>
          <w:lang w:eastAsia="en-US"/>
        </w:rPr>
      </w:pPr>
    </w:p>
    <w:p w14:paraId="088B5CF2" w14:textId="65795347" w:rsidR="00CE34CE" w:rsidRDefault="00CE34CE" w:rsidP="009A7198">
      <w:pPr>
        <w:pStyle w:val="NormalWeb"/>
        <w:shd w:val="clear" w:color="auto" w:fill="FFFFFF"/>
        <w:spacing w:before="0" w:after="240"/>
        <w:rPr>
          <w:b/>
          <w:sz w:val="32"/>
          <w:szCs w:val="32"/>
          <w:lang w:eastAsia="en-US"/>
        </w:rPr>
      </w:pPr>
    </w:p>
    <w:p w14:paraId="43A8708E" w14:textId="66EA0AFF" w:rsidR="009A7198" w:rsidRPr="00465AEE" w:rsidRDefault="003934EA" w:rsidP="009A7198">
      <w:pPr>
        <w:pStyle w:val="NormalWeb"/>
        <w:shd w:val="clear" w:color="auto" w:fill="FFFFFF"/>
        <w:spacing w:before="0" w:after="240"/>
        <w:rPr>
          <w:b/>
          <w:sz w:val="32"/>
          <w:szCs w:val="32"/>
          <w:lang w:eastAsia="en-US"/>
        </w:rPr>
      </w:pPr>
      <w:r w:rsidRPr="00A80111">
        <w:rPr>
          <w:b/>
          <w:sz w:val="32"/>
          <w:szCs w:val="32"/>
        </w:rPr>
        <w:lastRenderedPageBreak/>
        <w:t>CHAPTER</w:t>
      </w:r>
      <w:r w:rsidR="009A7198" w:rsidRPr="00465AEE">
        <w:rPr>
          <w:b/>
          <w:sz w:val="32"/>
          <w:szCs w:val="32"/>
          <w:lang w:eastAsia="en-US"/>
        </w:rPr>
        <w:t xml:space="preserve"> 6</w:t>
      </w:r>
    </w:p>
    <w:p w14:paraId="2FF2C7D6" w14:textId="77777777" w:rsidR="009A7198" w:rsidRPr="00465AEE" w:rsidRDefault="009A7198" w:rsidP="0053516B">
      <w:pPr>
        <w:pStyle w:val="NormalWeb"/>
        <w:shd w:val="clear" w:color="auto" w:fill="FFFFFF"/>
        <w:spacing w:before="0" w:after="240"/>
        <w:jc w:val="center"/>
        <w:rPr>
          <w:b/>
          <w:sz w:val="32"/>
          <w:szCs w:val="32"/>
          <w:lang w:eastAsia="en-US"/>
        </w:rPr>
      </w:pPr>
      <w:r w:rsidRPr="00465AEE">
        <w:rPr>
          <w:b/>
          <w:sz w:val="32"/>
          <w:szCs w:val="32"/>
          <w:lang w:eastAsia="en-US"/>
        </w:rPr>
        <w:t>TESTING</w:t>
      </w:r>
    </w:p>
    <w:p w14:paraId="0FE924D4" w14:textId="77777777" w:rsidR="009A7198" w:rsidRPr="00465AEE" w:rsidRDefault="009A7198" w:rsidP="009A7198">
      <w:pPr>
        <w:pStyle w:val="NormalWeb"/>
        <w:shd w:val="clear" w:color="auto" w:fill="FFFFFF"/>
        <w:spacing w:before="0" w:after="240"/>
        <w:rPr>
          <w:b/>
          <w:sz w:val="28"/>
          <w:szCs w:val="28"/>
          <w:lang w:eastAsia="en-US"/>
        </w:rPr>
      </w:pPr>
      <w:r w:rsidRPr="00465AEE">
        <w:rPr>
          <w:b/>
          <w:sz w:val="28"/>
          <w:szCs w:val="28"/>
          <w:lang w:eastAsia="en-US"/>
        </w:rPr>
        <w:t>6.1 Introduction to testing</w:t>
      </w:r>
    </w:p>
    <w:p w14:paraId="7E368273" w14:textId="77777777" w:rsidR="009A7198" w:rsidRPr="009A7198" w:rsidRDefault="009A7198" w:rsidP="009A7198">
      <w:pPr>
        <w:pStyle w:val="NormalWeb"/>
        <w:shd w:val="clear" w:color="auto" w:fill="FFFFFF"/>
        <w:spacing w:before="0" w:after="240" w:line="360" w:lineRule="auto"/>
        <w:ind w:firstLine="360"/>
        <w:jc w:val="both"/>
        <w:rPr>
          <w:lang w:eastAsia="en-US"/>
        </w:rPr>
      </w:pPr>
      <w:r w:rsidRPr="00465AEE">
        <w:rPr>
          <w:b/>
          <w:sz w:val="28"/>
          <w:szCs w:val="28"/>
          <w:lang w:eastAsia="en-US"/>
        </w:rPr>
        <w:tab/>
      </w:r>
      <w:r w:rsidRPr="009A7198">
        <w:rPr>
          <w:bCs/>
          <w:shd w:val="clear" w:color="auto" w:fill="FFFFFF"/>
        </w:rPr>
        <w:t>Software testing</w:t>
      </w:r>
      <w:r w:rsidRPr="009A7198">
        <w:rPr>
          <w:shd w:val="clear" w:color="auto" w:fill="FFFFFF"/>
        </w:rPr>
        <w:t> is an investigation conducted to provide stakeholders with information about the </w:t>
      </w:r>
      <w:hyperlink r:id="rId68" w:tooltip="Quality (philosophy)" w:history="1">
        <w:r w:rsidRPr="009A7198">
          <w:rPr>
            <w:rStyle w:val="Hyperlink"/>
            <w:color w:val="auto"/>
            <w:u w:val="none"/>
            <w:shd w:val="clear" w:color="auto" w:fill="FFFFFF"/>
          </w:rPr>
          <w:t>quality</w:t>
        </w:r>
      </w:hyperlink>
      <w:r w:rsidRPr="009A7198">
        <w:rPr>
          <w:shd w:val="clear" w:color="auto" w:fill="FFFFFF"/>
        </w:rPr>
        <w:t> of the </w:t>
      </w:r>
      <w:hyperlink r:id="rId69" w:tooltip="Software" w:history="1">
        <w:r w:rsidRPr="009A7198">
          <w:rPr>
            <w:rStyle w:val="Hyperlink"/>
            <w:color w:val="auto"/>
            <w:u w:val="none"/>
            <w:shd w:val="clear" w:color="auto" w:fill="FFFFFF"/>
          </w:rPr>
          <w:t>software</w:t>
        </w:r>
      </w:hyperlink>
      <w:r w:rsidRPr="009A7198">
        <w:rPr>
          <w:shd w:val="clear" w:color="auto" w:fill="FFFFFF"/>
        </w:rPr>
        <w:t> product or service under test. Software testing can also provide an objective, independent view of the software to allow the business to appreciate and understand the risks of software implementation. Test techniques include the process of executing a program or application with the intent of finding </w:t>
      </w:r>
      <w:hyperlink r:id="rId70" w:tooltip="Software bug" w:history="1">
        <w:r w:rsidRPr="009A7198">
          <w:rPr>
            <w:rStyle w:val="Hyperlink"/>
            <w:color w:val="auto"/>
            <w:u w:val="none"/>
            <w:shd w:val="clear" w:color="auto" w:fill="FFFFFF"/>
          </w:rPr>
          <w:t>software bugs</w:t>
        </w:r>
      </w:hyperlink>
      <w:r w:rsidRPr="009A7198">
        <w:rPr>
          <w:shd w:val="clear" w:color="auto" w:fill="FFFFFF"/>
        </w:rPr>
        <w:t> (errors or other defects), and verifying that the software product is fit for use.</w:t>
      </w:r>
    </w:p>
    <w:p w14:paraId="0C3760C7" w14:textId="77777777" w:rsidR="009A7198" w:rsidRPr="009A7198" w:rsidRDefault="009A7198" w:rsidP="009A7198">
      <w:pPr>
        <w:shd w:val="clear" w:color="auto" w:fill="FFFFFF"/>
        <w:spacing w:after="0" w:line="360" w:lineRule="auto"/>
        <w:textAlignment w:val="baseline"/>
        <w:rPr>
          <w:rFonts w:ascii="Times New Roman" w:hAnsi="Times New Roman" w:cs="Times New Roman"/>
          <w:b/>
          <w:sz w:val="28"/>
          <w:szCs w:val="28"/>
          <w:lang w:val="en-US"/>
        </w:rPr>
      </w:pPr>
      <w:r w:rsidRPr="009A7198">
        <w:rPr>
          <w:rFonts w:ascii="Times New Roman" w:hAnsi="Times New Roman" w:cs="Times New Roman"/>
          <w:b/>
          <w:sz w:val="28"/>
          <w:szCs w:val="28"/>
          <w:lang w:val="en-US"/>
        </w:rPr>
        <w:t>6.2 Stages in the implementation of Testing</w:t>
      </w:r>
    </w:p>
    <w:p w14:paraId="43887474" w14:textId="77777777" w:rsidR="009A7198" w:rsidRPr="00465AEE" w:rsidRDefault="009A7198" w:rsidP="009A7198">
      <w:pPr>
        <w:pStyle w:val="Heading2"/>
        <w:numPr>
          <w:ilvl w:val="0"/>
          <w:numId w:val="4"/>
        </w:numPr>
        <w:shd w:val="clear" w:color="auto" w:fill="FFFFFF"/>
        <w:spacing w:line="360" w:lineRule="auto"/>
        <w:rPr>
          <w:color w:val="auto"/>
          <w:sz w:val="24"/>
          <w:szCs w:val="24"/>
        </w:rPr>
      </w:pPr>
      <w:r w:rsidRPr="00465AEE">
        <w:rPr>
          <w:bCs/>
          <w:color w:val="auto"/>
          <w:sz w:val="24"/>
          <w:szCs w:val="24"/>
        </w:rPr>
        <w:t>Unit Testing</w:t>
      </w:r>
    </w:p>
    <w:p w14:paraId="64E86EE3" w14:textId="77777777" w:rsidR="009A7198" w:rsidRPr="009A7198" w:rsidRDefault="009A7198" w:rsidP="009A7198">
      <w:pPr>
        <w:pStyle w:val="NormalWeb"/>
        <w:shd w:val="clear" w:color="auto" w:fill="FFFFFF"/>
        <w:spacing w:before="0" w:after="396" w:line="360" w:lineRule="auto"/>
        <w:ind w:left="720" w:firstLine="720"/>
        <w:jc w:val="both"/>
      </w:pPr>
      <w:r w:rsidRPr="009A7198">
        <w:t xml:space="preserve">During this first round of testing, the program is submitted to assessments that focus on specific units or components of the software to determine whether each one is fully functional. The main aim of this </w:t>
      </w:r>
      <w:proofErr w:type="spellStart"/>
      <w:r w:rsidRPr="009A7198">
        <w:t>endeavor</w:t>
      </w:r>
      <w:proofErr w:type="spellEnd"/>
      <w:r w:rsidRPr="009A7198">
        <w:t xml:space="preserve"> is to determine whether the application functions as designed. In this phase, </w:t>
      </w:r>
      <w:r w:rsidRPr="009A7198">
        <w:rPr>
          <w:rStyle w:val="Strong"/>
        </w:rPr>
        <w:t>a unit can refer to a function, individual program or even a procedure</w:t>
      </w:r>
      <w:r w:rsidRPr="009A7198">
        <w:t>, and a </w:t>
      </w:r>
      <w:hyperlink r:id="rId71" w:history="1">
        <w:r w:rsidRPr="009A7198">
          <w:rPr>
            <w:rStyle w:val="Hyperlink"/>
            <w:color w:val="auto"/>
            <w:u w:val="none"/>
          </w:rPr>
          <w:t>White-box Testing</w:t>
        </w:r>
      </w:hyperlink>
      <w:r w:rsidRPr="009A7198">
        <w:t> method is usually used to get the job done. One of the biggest benefits of this testing phase is that it can be run every time a piece of code is changed, allowing issues to be resolved as quickly as possible. It’s quite common for software developers to perform unit tests before delivering software to testers for formal testing.</w:t>
      </w:r>
    </w:p>
    <w:p w14:paraId="43F2F81F" w14:textId="77777777" w:rsidR="009A7198" w:rsidRPr="00465AEE" w:rsidRDefault="009A7198" w:rsidP="009A7198">
      <w:pPr>
        <w:pStyle w:val="Heading2"/>
        <w:numPr>
          <w:ilvl w:val="0"/>
          <w:numId w:val="4"/>
        </w:numPr>
        <w:shd w:val="clear" w:color="auto" w:fill="FFFFFF"/>
        <w:spacing w:line="360" w:lineRule="auto"/>
        <w:rPr>
          <w:color w:val="auto"/>
          <w:sz w:val="24"/>
          <w:szCs w:val="24"/>
        </w:rPr>
      </w:pPr>
      <w:r w:rsidRPr="00465AEE">
        <w:rPr>
          <w:bCs/>
          <w:color w:val="auto"/>
          <w:sz w:val="24"/>
          <w:szCs w:val="24"/>
        </w:rPr>
        <w:t>Integration Testing</w:t>
      </w:r>
    </w:p>
    <w:p w14:paraId="5B258830" w14:textId="77777777" w:rsidR="009A7198" w:rsidRPr="00465AEE" w:rsidRDefault="009A7198" w:rsidP="009A7198">
      <w:pPr>
        <w:pStyle w:val="NormalWeb"/>
        <w:shd w:val="clear" w:color="auto" w:fill="FFFFFF"/>
        <w:spacing w:before="0" w:after="396" w:line="360" w:lineRule="auto"/>
        <w:ind w:left="720" w:firstLine="720"/>
        <w:jc w:val="both"/>
      </w:pPr>
      <w:r w:rsidRPr="00465AEE">
        <w:t>Integration testing allows individuals the opportunity to combine all of the units within a program and test them as a group. This testing level is designed to </w:t>
      </w:r>
      <w:r w:rsidRPr="00465AEE">
        <w:rPr>
          <w:rStyle w:val="Strong"/>
        </w:rPr>
        <w:t>find interface defects between the modules/functions</w:t>
      </w:r>
      <w:r w:rsidRPr="00465AEE">
        <w:t xml:space="preserve">. This is particularly beneficial because it determines how efficiently the units are running together. Keep in mind that no matter how efficiently each unit is running, if they aren’t properly </w:t>
      </w:r>
      <w:r w:rsidRPr="00465AEE">
        <w:lastRenderedPageBreak/>
        <w:t>integrated, it will affect the functionality of the software program. In order to run these types of tests, individuals can make use of various testing methods, but the specific method that will be used to get the job done will depend greatly on the way in which the units are defined.</w:t>
      </w:r>
    </w:p>
    <w:p w14:paraId="49E68BDA" w14:textId="77777777" w:rsidR="009A7198" w:rsidRPr="00465AEE" w:rsidRDefault="009A7198" w:rsidP="009A7198">
      <w:pPr>
        <w:pStyle w:val="Heading2"/>
        <w:numPr>
          <w:ilvl w:val="0"/>
          <w:numId w:val="4"/>
        </w:numPr>
        <w:shd w:val="clear" w:color="auto" w:fill="FFFFFF"/>
        <w:spacing w:line="360" w:lineRule="auto"/>
        <w:rPr>
          <w:color w:val="auto"/>
          <w:sz w:val="24"/>
          <w:szCs w:val="24"/>
        </w:rPr>
      </w:pPr>
      <w:r w:rsidRPr="00465AEE">
        <w:rPr>
          <w:bCs/>
          <w:color w:val="auto"/>
          <w:sz w:val="24"/>
          <w:szCs w:val="24"/>
        </w:rPr>
        <w:t>System Testing</w:t>
      </w:r>
    </w:p>
    <w:p w14:paraId="2C90120C" w14:textId="77777777" w:rsidR="009A7198" w:rsidRPr="00465AEE" w:rsidRDefault="009A7198" w:rsidP="009A7198">
      <w:pPr>
        <w:pStyle w:val="NormalWeb"/>
        <w:shd w:val="clear" w:color="auto" w:fill="FFFFFF"/>
        <w:spacing w:before="0" w:after="396" w:line="360" w:lineRule="auto"/>
        <w:ind w:left="720" w:firstLine="720"/>
        <w:jc w:val="both"/>
      </w:pPr>
      <w:r w:rsidRPr="00465AEE">
        <w:t>System testing is the first level in which </w:t>
      </w:r>
      <w:r w:rsidRPr="00465AEE">
        <w:rPr>
          <w:rStyle w:val="Strong"/>
        </w:rPr>
        <w:t>the complete application is tested as a whole</w:t>
      </w:r>
      <w:r w:rsidRPr="00465AEE">
        <w:t>. The goal at this level is to evaluate whether the system has complied with all of the outlined requirements and to see that it meets Quality Standards. System testing is undertaken by independent testers who haven’t played a role in developing the program. This testing is performed in an environment that closely mirrors production. System Testing is very important because it verifies that the application meets the technical, functional, and business requirements that were set by the customer.</w:t>
      </w:r>
    </w:p>
    <w:p w14:paraId="2E1126C2" w14:textId="77777777" w:rsidR="009A7198" w:rsidRPr="00465AEE" w:rsidRDefault="009A7198" w:rsidP="009A7198">
      <w:pPr>
        <w:pStyle w:val="Heading2"/>
        <w:numPr>
          <w:ilvl w:val="0"/>
          <w:numId w:val="4"/>
        </w:numPr>
        <w:shd w:val="clear" w:color="auto" w:fill="FFFFFF"/>
        <w:spacing w:line="360" w:lineRule="auto"/>
        <w:rPr>
          <w:color w:val="auto"/>
          <w:sz w:val="24"/>
          <w:szCs w:val="24"/>
        </w:rPr>
      </w:pPr>
      <w:r w:rsidRPr="00465AEE">
        <w:rPr>
          <w:bCs/>
          <w:color w:val="auto"/>
          <w:sz w:val="24"/>
          <w:szCs w:val="24"/>
        </w:rPr>
        <w:t>Acceptance Testing</w:t>
      </w:r>
    </w:p>
    <w:p w14:paraId="6308B67E" w14:textId="77777777" w:rsidR="009A7198" w:rsidRDefault="009A7198" w:rsidP="009A7198">
      <w:pPr>
        <w:pStyle w:val="NormalWeb"/>
        <w:shd w:val="clear" w:color="auto" w:fill="FFFFFF"/>
        <w:spacing w:before="0" w:after="396" w:line="360" w:lineRule="auto"/>
        <w:ind w:left="720" w:firstLine="720"/>
        <w:jc w:val="both"/>
      </w:pPr>
      <w:r w:rsidRPr="00465AEE">
        <w:t>The final level, Acceptance testing (or User Acceptance Testing), is conducted to </w:t>
      </w:r>
      <w:r w:rsidRPr="00465AEE">
        <w:rPr>
          <w:rStyle w:val="Strong"/>
        </w:rPr>
        <w:t>determine whether the system is ready for release</w:t>
      </w:r>
      <w:r w:rsidRPr="00465AEE">
        <w:t>. During the Software development life cycle, requirements changes can sometimes be misinterpreted in a fashion that does not meet the intended needs of the users. During this final phase, the user will test the system to find out whether the application meets their business’ needs. Once this process has been completed and the software has passed, the program will then be delivered to production.</w:t>
      </w:r>
    </w:p>
    <w:p w14:paraId="3FCB2C1B" w14:textId="77777777" w:rsidR="00CE34CE" w:rsidRDefault="00CE34CE" w:rsidP="003421D6">
      <w:pPr>
        <w:shd w:val="clear" w:color="auto" w:fill="FFFFFF"/>
        <w:spacing w:after="0" w:line="360" w:lineRule="auto"/>
        <w:textAlignment w:val="baseline"/>
        <w:rPr>
          <w:rFonts w:ascii="Times New Roman" w:hAnsi="Times New Roman" w:cs="Times New Roman"/>
          <w:b/>
          <w:color w:val="000000" w:themeColor="text1"/>
          <w:sz w:val="28"/>
          <w:szCs w:val="28"/>
          <w:lang w:val="en-US"/>
        </w:rPr>
      </w:pPr>
    </w:p>
    <w:p w14:paraId="5A9F021E" w14:textId="77777777" w:rsidR="00CE34CE" w:rsidRDefault="00CE34CE" w:rsidP="003421D6">
      <w:pPr>
        <w:shd w:val="clear" w:color="auto" w:fill="FFFFFF"/>
        <w:spacing w:after="0" w:line="360" w:lineRule="auto"/>
        <w:textAlignment w:val="baseline"/>
        <w:rPr>
          <w:rFonts w:ascii="Times New Roman" w:hAnsi="Times New Roman" w:cs="Times New Roman"/>
          <w:b/>
          <w:color w:val="000000" w:themeColor="text1"/>
          <w:sz w:val="28"/>
          <w:szCs w:val="28"/>
          <w:lang w:val="en-US"/>
        </w:rPr>
      </w:pPr>
    </w:p>
    <w:p w14:paraId="0C37B594" w14:textId="77777777" w:rsidR="00CE34CE" w:rsidRDefault="00CE34CE" w:rsidP="003421D6">
      <w:pPr>
        <w:shd w:val="clear" w:color="auto" w:fill="FFFFFF"/>
        <w:spacing w:after="0" w:line="360" w:lineRule="auto"/>
        <w:textAlignment w:val="baseline"/>
        <w:rPr>
          <w:rFonts w:ascii="Times New Roman" w:hAnsi="Times New Roman" w:cs="Times New Roman"/>
          <w:b/>
          <w:color w:val="000000" w:themeColor="text1"/>
          <w:sz w:val="28"/>
          <w:szCs w:val="28"/>
          <w:lang w:val="en-US"/>
        </w:rPr>
      </w:pPr>
    </w:p>
    <w:p w14:paraId="678BB5EF" w14:textId="77777777" w:rsidR="00CE34CE" w:rsidRDefault="00CE34CE" w:rsidP="003421D6">
      <w:pPr>
        <w:shd w:val="clear" w:color="auto" w:fill="FFFFFF"/>
        <w:spacing w:after="0" w:line="360" w:lineRule="auto"/>
        <w:textAlignment w:val="baseline"/>
        <w:rPr>
          <w:rFonts w:ascii="Times New Roman" w:hAnsi="Times New Roman" w:cs="Times New Roman"/>
          <w:b/>
          <w:color w:val="000000" w:themeColor="text1"/>
          <w:sz w:val="28"/>
          <w:szCs w:val="28"/>
          <w:lang w:val="en-US"/>
        </w:rPr>
      </w:pPr>
    </w:p>
    <w:p w14:paraId="35D47738" w14:textId="77777777" w:rsidR="00CE34CE" w:rsidRDefault="00CE34CE" w:rsidP="003421D6">
      <w:pPr>
        <w:shd w:val="clear" w:color="auto" w:fill="FFFFFF"/>
        <w:spacing w:after="0" w:line="360" w:lineRule="auto"/>
        <w:textAlignment w:val="baseline"/>
        <w:rPr>
          <w:rFonts w:ascii="Times New Roman" w:hAnsi="Times New Roman" w:cs="Times New Roman"/>
          <w:b/>
          <w:color w:val="000000" w:themeColor="text1"/>
          <w:sz w:val="28"/>
          <w:szCs w:val="28"/>
          <w:lang w:val="en-US"/>
        </w:rPr>
      </w:pPr>
    </w:p>
    <w:p w14:paraId="604DEDB1" w14:textId="21668E80" w:rsidR="003421D6" w:rsidRPr="003421D6" w:rsidRDefault="003421D6" w:rsidP="003421D6">
      <w:pPr>
        <w:shd w:val="clear" w:color="auto" w:fill="FFFFFF"/>
        <w:spacing w:after="0" w:line="360" w:lineRule="auto"/>
        <w:textAlignment w:val="baseline"/>
        <w:rPr>
          <w:rFonts w:ascii="Times New Roman" w:hAnsi="Times New Roman" w:cs="Times New Roman"/>
          <w:b/>
          <w:color w:val="000000" w:themeColor="text1"/>
          <w:sz w:val="28"/>
          <w:szCs w:val="28"/>
          <w:lang w:val="en-US"/>
        </w:rPr>
      </w:pPr>
      <w:r w:rsidRPr="003421D6">
        <w:rPr>
          <w:rFonts w:ascii="Times New Roman" w:hAnsi="Times New Roman" w:cs="Times New Roman"/>
          <w:b/>
          <w:color w:val="000000" w:themeColor="text1"/>
          <w:sz w:val="28"/>
          <w:szCs w:val="28"/>
          <w:lang w:val="en-US"/>
        </w:rPr>
        <w:lastRenderedPageBreak/>
        <w:t>6.3 Results</w:t>
      </w:r>
    </w:p>
    <w:p w14:paraId="28A48B0D" w14:textId="77777777" w:rsidR="003421D6" w:rsidRPr="003421D6" w:rsidRDefault="003421D6" w:rsidP="003421D6">
      <w:pPr>
        <w:shd w:val="clear" w:color="auto" w:fill="FFFFFF"/>
        <w:spacing w:after="0" w:line="360" w:lineRule="auto"/>
        <w:textAlignment w:val="baseline"/>
        <w:rPr>
          <w:rFonts w:ascii="Times New Roman" w:hAnsi="Times New Roman" w:cs="Times New Roman"/>
          <w:color w:val="000000" w:themeColor="text1"/>
          <w:sz w:val="24"/>
          <w:szCs w:val="24"/>
          <w:lang w:val="en-US"/>
        </w:rPr>
      </w:pPr>
      <w:r>
        <w:rPr>
          <w:b/>
          <w:color w:val="000000" w:themeColor="text1"/>
          <w:sz w:val="28"/>
          <w:szCs w:val="28"/>
          <w:lang w:val="en-US"/>
        </w:rPr>
        <w:tab/>
      </w:r>
      <w:r>
        <w:rPr>
          <w:b/>
          <w:color w:val="000000" w:themeColor="text1"/>
          <w:sz w:val="28"/>
          <w:szCs w:val="28"/>
          <w:lang w:val="en-US"/>
        </w:rPr>
        <w:tab/>
      </w:r>
      <w:r w:rsidRPr="003421D6">
        <w:rPr>
          <w:rFonts w:ascii="Times New Roman" w:hAnsi="Times New Roman" w:cs="Times New Roman"/>
          <w:color w:val="000000" w:themeColor="text1"/>
          <w:sz w:val="24"/>
          <w:szCs w:val="24"/>
          <w:lang w:val="en-US"/>
        </w:rPr>
        <w:t>Several errors were detected and rectified and the whole project is working as it should with proper output and high efficiency. The several tests performed are as follows:</w:t>
      </w:r>
    </w:p>
    <w:tbl>
      <w:tblPr>
        <w:tblStyle w:val="TableGrid"/>
        <w:tblpPr w:leftFromText="180" w:rightFromText="180" w:vertAnchor="text" w:tblpX="10" w:tblpY="1"/>
        <w:tblOverlap w:val="never"/>
        <w:tblW w:w="0" w:type="auto"/>
        <w:tblLook w:val="04A0" w:firstRow="1" w:lastRow="0" w:firstColumn="1" w:lastColumn="0" w:noHBand="0" w:noVBand="1"/>
      </w:tblPr>
      <w:tblGrid>
        <w:gridCol w:w="1108"/>
        <w:gridCol w:w="1185"/>
        <w:gridCol w:w="1278"/>
        <w:gridCol w:w="1263"/>
        <w:gridCol w:w="1276"/>
        <w:gridCol w:w="1283"/>
        <w:gridCol w:w="1263"/>
      </w:tblGrid>
      <w:tr w:rsidR="0094679C" w:rsidRPr="003421D6" w14:paraId="7BEFDDBE" w14:textId="77777777" w:rsidTr="00FF2201">
        <w:tc>
          <w:tcPr>
            <w:tcW w:w="1315" w:type="dxa"/>
          </w:tcPr>
          <w:p w14:paraId="4B772CD7" w14:textId="77777777" w:rsidR="003421D6" w:rsidRPr="003421D6" w:rsidRDefault="003421D6" w:rsidP="00FF2201">
            <w:pPr>
              <w:textAlignment w:val="baseline"/>
              <w:rPr>
                <w:rFonts w:ascii="Times New Roman" w:hAnsi="Times New Roman" w:cs="Times New Roman"/>
                <w:b/>
                <w:color w:val="000000" w:themeColor="text1"/>
                <w:sz w:val="24"/>
                <w:szCs w:val="24"/>
                <w:lang w:val="en-US" w:eastAsia="en-US"/>
              </w:rPr>
            </w:pPr>
            <w:r w:rsidRPr="003421D6">
              <w:rPr>
                <w:rFonts w:ascii="Times New Roman" w:hAnsi="Times New Roman" w:cs="Times New Roman"/>
                <w:b/>
                <w:color w:val="000000" w:themeColor="text1"/>
                <w:sz w:val="24"/>
                <w:szCs w:val="24"/>
                <w:lang w:val="en-US" w:eastAsia="en-US"/>
              </w:rPr>
              <w:t>Test case id</w:t>
            </w:r>
          </w:p>
        </w:tc>
        <w:tc>
          <w:tcPr>
            <w:tcW w:w="1319" w:type="dxa"/>
          </w:tcPr>
          <w:p w14:paraId="36001A02" w14:textId="77777777" w:rsidR="003421D6" w:rsidRPr="003421D6" w:rsidRDefault="003421D6" w:rsidP="00FF2201">
            <w:pPr>
              <w:textAlignment w:val="baseline"/>
              <w:rPr>
                <w:rFonts w:ascii="Times New Roman" w:hAnsi="Times New Roman" w:cs="Times New Roman"/>
                <w:b/>
                <w:color w:val="000000" w:themeColor="text1"/>
                <w:sz w:val="24"/>
                <w:szCs w:val="24"/>
                <w:lang w:val="en-US" w:eastAsia="en-US"/>
              </w:rPr>
            </w:pPr>
            <w:r w:rsidRPr="003421D6">
              <w:rPr>
                <w:rFonts w:ascii="Times New Roman" w:hAnsi="Times New Roman" w:cs="Times New Roman"/>
                <w:b/>
                <w:color w:val="000000" w:themeColor="text1"/>
                <w:sz w:val="24"/>
                <w:szCs w:val="24"/>
                <w:lang w:val="en-US" w:eastAsia="en-US"/>
              </w:rPr>
              <w:t>Test case</w:t>
            </w:r>
          </w:p>
        </w:tc>
        <w:tc>
          <w:tcPr>
            <w:tcW w:w="1321" w:type="dxa"/>
          </w:tcPr>
          <w:p w14:paraId="3CF299C4" w14:textId="77777777" w:rsidR="003421D6" w:rsidRPr="003421D6" w:rsidRDefault="003421D6" w:rsidP="00FF2201">
            <w:pPr>
              <w:textAlignment w:val="baseline"/>
              <w:rPr>
                <w:rFonts w:ascii="Times New Roman" w:hAnsi="Times New Roman" w:cs="Times New Roman"/>
                <w:b/>
                <w:color w:val="000000" w:themeColor="text1"/>
                <w:sz w:val="24"/>
                <w:szCs w:val="24"/>
                <w:lang w:val="en-US" w:eastAsia="en-US"/>
              </w:rPr>
            </w:pPr>
            <w:r w:rsidRPr="003421D6">
              <w:rPr>
                <w:rFonts w:ascii="Times New Roman" w:hAnsi="Times New Roman" w:cs="Times New Roman"/>
                <w:b/>
                <w:color w:val="000000" w:themeColor="text1"/>
                <w:sz w:val="24"/>
                <w:szCs w:val="24"/>
                <w:lang w:val="en-US" w:eastAsia="en-US"/>
              </w:rPr>
              <w:t>Input data</w:t>
            </w:r>
          </w:p>
        </w:tc>
        <w:tc>
          <w:tcPr>
            <w:tcW w:w="1321" w:type="dxa"/>
          </w:tcPr>
          <w:p w14:paraId="4201C247" w14:textId="77777777" w:rsidR="003421D6" w:rsidRPr="003421D6" w:rsidRDefault="003421D6" w:rsidP="00FF2201">
            <w:pPr>
              <w:textAlignment w:val="baseline"/>
              <w:rPr>
                <w:rFonts w:ascii="Times New Roman" w:hAnsi="Times New Roman" w:cs="Times New Roman"/>
                <w:b/>
                <w:color w:val="000000" w:themeColor="text1"/>
                <w:sz w:val="24"/>
                <w:szCs w:val="24"/>
                <w:lang w:val="en-US" w:eastAsia="en-US"/>
              </w:rPr>
            </w:pPr>
            <w:r w:rsidRPr="003421D6">
              <w:rPr>
                <w:rFonts w:ascii="Times New Roman" w:hAnsi="Times New Roman" w:cs="Times New Roman"/>
                <w:b/>
                <w:color w:val="000000" w:themeColor="text1"/>
                <w:sz w:val="24"/>
                <w:szCs w:val="24"/>
                <w:lang w:val="en-US" w:eastAsia="en-US"/>
              </w:rPr>
              <w:t>Steps to execute the test case</w:t>
            </w:r>
          </w:p>
        </w:tc>
        <w:tc>
          <w:tcPr>
            <w:tcW w:w="1321" w:type="dxa"/>
          </w:tcPr>
          <w:p w14:paraId="588701F9" w14:textId="77777777" w:rsidR="003421D6" w:rsidRPr="003421D6" w:rsidRDefault="003421D6" w:rsidP="00FF2201">
            <w:pPr>
              <w:textAlignment w:val="baseline"/>
              <w:rPr>
                <w:rFonts w:ascii="Times New Roman" w:hAnsi="Times New Roman" w:cs="Times New Roman"/>
                <w:b/>
                <w:color w:val="000000" w:themeColor="text1"/>
                <w:sz w:val="24"/>
                <w:szCs w:val="24"/>
                <w:lang w:val="en-US" w:eastAsia="en-US"/>
              </w:rPr>
            </w:pPr>
            <w:r w:rsidRPr="003421D6">
              <w:rPr>
                <w:rFonts w:ascii="Times New Roman" w:hAnsi="Times New Roman" w:cs="Times New Roman"/>
                <w:b/>
                <w:color w:val="000000" w:themeColor="text1"/>
                <w:sz w:val="24"/>
                <w:szCs w:val="24"/>
                <w:lang w:val="en-US" w:eastAsia="en-US"/>
              </w:rPr>
              <w:t>Expected Result</w:t>
            </w:r>
          </w:p>
        </w:tc>
        <w:tc>
          <w:tcPr>
            <w:tcW w:w="1322" w:type="dxa"/>
          </w:tcPr>
          <w:p w14:paraId="4E6381AD" w14:textId="77777777" w:rsidR="003421D6" w:rsidRPr="003421D6" w:rsidRDefault="003421D6" w:rsidP="00FF2201">
            <w:pPr>
              <w:textAlignment w:val="baseline"/>
              <w:rPr>
                <w:rFonts w:ascii="Times New Roman" w:hAnsi="Times New Roman" w:cs="Times New Roman"/>
                <w:b/>
                <w:color w:val="000000" w:themeColor="text1"/>
                <w:sz w:val="24"/>
                <w:szCs w:val="24"/>
                <w:lang w:val="en-US" w:eastAsia="en-US"/>
              </w:rPr>
            </w:pPr>
            <w:r w:rsidRPr="003421D6">
              <w:rPr>
                <w:rFonts w:ascii="Times New Roman" w:hAnsi="Times New Roman" w:cs="Times New Roman"/>
                <w:b/>
                <w:color w:val="000000" w:themeColor="text1"/>
                <w:sz w:val="24"/>
                <w:szCs w:val="24"/>
                <w:lang w:val="en-US" w:eastAsia="en-US"/>
              </w:rPr>
              <w:t>Actual Result</w:t>
            </w:r>
          </w:p>
        </w:tc>
        <w:tc>
          <w:tcPr>
            <w:tcW w:w="1320" w:type="dxa"/>
          </w:tcPr>
          <w:p w14:paraId="5A72A9FB" w14:textId="77777777" w:rsidR="003421D6" w:rsidRPr="003421D6" w:rsidRDefault="003421D6" w:rsidP="00FF2201">
            <w:pPr>
              <w:textAlignment w:val="baseline"/>
              <w:rPr>
                <w:rFonts w:ascii="Times New Roman" w:hAnsi="Times New Roman" w:cs="Times New Roman"/>
                <w:b/>
                <w:color w:val="000000" w:themeColor="text1"/>
                <w:sz w:val="24"/>
                <w:szCs w:val="24"/>
                <w:lang w:val="en-US" w:eastAsia="en-US"/>
              </w:rPr>
            </w:pPr>
            <w:r w:rsidRPr="003421D6">
              <w:rPr>
                <w:rFonts w:ascii="Times New Roman" w:hAnsi="Times New Roman" w:cs="Times New Roman"/>
                <w:b/>
                <w:color w:val="000000" w:themeColor="text1"/>
                <w:sz w:val="24"/>
                <w:szCs w:val="24"/>
                <w:lang w:val="en-US" w:eastAsia="en-US"/>
              </w:rPr>
              <w:t>Pass/Fail</w:t>
            </w:r>
          </w:p>
        </w:tc>
      </w:tr>
      <w:tr w:rsidR="0094679C" w:rsidRPr="003421D6" w14:paraId="78A9CEF9" w14:textId="77777777" w:rsidTr="00FF2201">
        <w:tc>
          <w:tcPr>
            <w:tcW w:w="1315" w:type="dxa"/>
          </w:tcPr>
          <w:p w14:paraId="3C1AC0E1"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         1</w:t>
            </w:r>
          </w:p>
        </w:tc>
        <w:tc>
          <w:tcPr>
            <w:tcW w:w="1319" w:type="dxa"/>
          </w:tcPr>
          <w:p w14:paraId="69663F25"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User Login screen.</w:t>
            </w:r>
          </w:p>
        </w:tc>
        <w:tc>
          <w:tcPr>
            <w:tcW w:w="1321" w:type="dxa"/>
          </w:tcPr>
          <w:p w14:paraId="12914C41"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Wrong username or password.</w:t>
            </w:r>
          </w:p>
        </w:tc>
        <w:tc>
          <w:tcPr>
            <w:tcW w:w="1321" w:type="dxa"/>
          </w:tcPr>
          <w:p w14:paraId="6B271CF9" w14:textId="77777777" w:rsid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After entering the </w:t>
            </w:r>
            <w:proofErr w:type="gramStart"/>
            <w:r w:rsidRPr="003421D6">
              <w:rPr>
                <w:rFonts w:ascii="Times New Roman" w:hAnsi="Times New Roman" w:cs="Times New Roman"/>
                <w:color w:val="000000" w:themeColor="text1"/>
                <w:sz w:val="24"/>
                <w:szCs w:val="24"/>
                <w:lang w:val="en-US" w:eastAsia="en-US"/>
              </w:rPr>
              <w:t>data  click</w:t>
            </w:r>
            <w:proofErr w:type="gramEnd"/>
            <w:r w:rsidRPr="003421D6">
              <w:rPr>
                <w:rFonts w:ascii="Times New Roman" w:hAnsi="Times New Roman" w:cs="Times New Roman"/>
                <w:color w:val="000000" w:themeColor="text1"/>
                <w:sz w:val="24"/>
                <w:szCs w:val="24"/>
                <w:lang w:val="en-US" w:eastAsia="en-US"/>
              </w:rPr>
              <w:t xml:space="preserve"> the </w:t>
            </w:r>
            <w:r>
              <w:rPr>
                <w:rFonts w:ascii="Times New Roman" w:hAnsi="Times New Roman" w:cs="Times New Roman"/>
                <w:color w:val="000000" w:themeColor="text1"/>
                <w:sz w:val="24"/>
                <w:szCs w:val="24"/>
                <w:lang w:val="en-US" w:eastAsia="en-US"/>
              </w:rPr>
              <w:t>“login”</w:t>
            </w:r>
          </w:p>
          <w:p w14:paraId="568F619C"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Button.</w:t>
            </w:r>
          </w:p>
        </w:tc>
        <w:tc>
          <w:tcPr>
            <w:tcW w:w="1321" w:type="dxa"/>
          </w:tcPr>
          <w:p w14:paraId="55A07FE7"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A proper message indicating the error should appear and the user should be redirected to login screen.</w:t>
            </w:r>
          </w:p>
        </w:tc>
        <w:tc>
          <w:tcPr>
            <w:tcW w:w="1322" w:type="dxa"/>
          </w:tcPr>
          <w:p w14:paraId="09579FC8"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A message</w:t>
            </w:r>
          </w:p>
          <w:p w14:paraId="01996D7D"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Was displayed saying incorrect username or password.</w:t>
            </w:r>
          </w:p>
        </w:tc>
        <w:tc>
          <w:tcPr>
            <w:tcW w:w="1320" w:type="dxa"/>
          </w:tcPr>
          <w:p w14:paraId="7609FFDE" w14:textId="77777777" w:rsidR="003421D6" w:rsidRPr="003421D6" w:rsidRDefault="003421D6" w:rsidP="00FF2201">
            <w:pPr>
              <w:spacing w:line="360" w:lineRule="auto"/>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Pass</w:t>
            </w:r>
          </w:p>
        </w:tc>
      </w:tr>
      <w:tr w:rsidR="0094679C" w:rsidRPr="003421D6" w14:paraId="1BFDE6E8" w14:textId="77777777" w:rsidTr="00FF2201">
        <w:tc>
          <w:tcPr>
            <w:tcW w:w="1315" w:type="dxa"/>
          </w:tcPr>
          <w:p w14:paraId="25761E6B"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       2</w:t>
            </w:r>
          </w:p>
        </w:tc>
        <w:tc>
          <w:tcPr>
            <w:tcW w:w="1319" w:type="dxa"/>
          </w:tcPr>
          <w:p w14:paraId="3F79C15E" w14:textId="28E022B8" w:rsidR="003421D6" w:rsidRPr="003421D6" w:rsidRDefault="0094679C" w:rsidP="00FF2201">
            <w:pPr>
              <w:textAlignment w:val="baseline"/>
              <w:rPr>
                <w:rFonts w:ascii="Times New Roman" w:hAnsi="Times New Roman" w:cs="Times New Roman"/>
                <w:color w:val="000000" w:themeColor="text1"/>
                <w:sz w:val="24"/>
                <w:szCs w:val="24"/>
                <w:lang w:val="en-US" w:eastAsia="en-US"/>
              </w:rPr>
            </w:pPr>
            <w:r>
              <w:rPr>
                <w:rFonts w:ascii="Times New Roman" w:hAnsi="Times New Roman" w:cs="Times New Roman"/>
                <w:color w:val="000000" w:themeColor="text1"/>
                <w:sz w:val="24"/>
                <w:szCs w:val="24"/>
                <w:lang w:val="en-US" w:eastAsia="en-US"/>
              </w:rPr>
              <w:t>Admin</w:t>
            </w:r>
            <w:r w:rsidR="003421D6" w:rsidRPr="003421D6">
              <w:rPr>
                <w:rFonts w:ascii="Times New Roman" w:hAnsi="Times New Roman" w:cs="Times New Roman"/>
                <w:color w:val="000000" w:themeColor="text1"/>
                <w:sz w:val="24"/>
                <w:szCs w:val="24"/>
                <w:lang w:val="en-US" w:eastAsia="en-US"/>
              </w:rPr>
              <w:t xml:space="preserve"> login.</w:t>
            </w:r>
          </w:p>
        </w:tc>
        <w:tc>
          <w:tcPr>
            <w:tcW w:w="1321" w:type="dxa"/>
          </w:tcPr>
          <w:p w14:paraId="3CFC0C77"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Pr>
                <w:rFonts w:ascii="Times New Roman" w:hAnsi="Times New Roman" w:cs="Times New Roman"/>
                <w:color w:val="000000" w:themeColor="text1"/>
                <w:sz w:val="24"/>
                <w:szCs w:val="24"/>
                <w:lang w:val="en-US" w:eastAsia="en-US"/>
              </w:rPr>
              <w:t>Wrong username or password.</w:t>
            </w:r>
          </w:p>
        </w:tc>
        <w:tc>
          <w:tcPr>
            <w:tcW w:w="1321" w:type="dxa"/>
          </w:tcPr>
          <w:p w14:paraId="2C76F87D" w14:textId="77777777" w:rsidR="003421D6" w:rsidRDefault="003421D6" w:rsidP="003421D6">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After entering the </w:t>
            </w:r>
            <w:proofErr w:type="gramStart"/>
            <w:r w:rsidRPr="003421D6">
              <w:rPr>
                <w:rFonts w:ascii="Times New Roman" w:hAnsi="Times New Roman" w:cs="Times New Roman"/>
                <w:color w:val="000000" w:themeColor="text1"/>
                <w:sz w:val="24"/>
                <w:szCs w:val="24"/>
                <w:lang w:val="en-US" w:eastAsia="en-US"/>
              </w:rPr>
              <w:t>data  click</w:t>
            </w:r>
            <w:proofErr w:type="gramEnd"/>
            <w:r w:rsidRPr="003421D6">
              <w:rPr>
                <w:rFonts w:ascii="Times New Roman" w:hAnsi="Times New Roman" w:cs="Times New Roman"/>
                <w:color w:val="000000" w:themeColor="text1"/>
                <w:sz w:val="24"/>
                <w:szCs w:val="24"/>
                <w:lang w:val="en-US" w:eastAsia="en-US"/>
              </w:rPr>
              <w:t xml:space="preserve"> the </w:t>
            </w:r>
            <w:r>
              <w:rPr>
                <w:rFonts w:ascii="Times New Roman" w:hAnsi="Times New Roman" w:cs="Times New Roman"/>
                <w:color w:val="000000" w:themeColor="text1"/>
                <w:sz w:val="24"/>
                <w:szCs w:val="24"/>
                <w:lang w:val="en-US" w:eastAsia="en-US"/>
              </w:rPr>
              <w:t>“login”</w:t>
            </w:r>
          </w:p>
          <w:p w14:paraId="6B27A348" w14:textId="77777777" w:rsidR="003421D6" w:rsidRPr="003421D6" w:rsidRDefault="003421D6" w:rsidP="003421D6">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Button.</w:t>
            </w:r>
          </w:p>
        </w:tc>
        <w:tc>
          <w:tcPr>
            <w:tcW w:w="1321" w:type="dxa"/>
          </w:tcPr>
          <w:p w14:paraId="6AAFF31F"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A proper message indicating the error should appear and the user should be redirected to login screen.</w:t>
            </w:r>
          </w:p>
        </w:tc>
        <w:tc>
          <w:tcPr>
            <w:tcW w:w="1322" w:type="dxa"/>
          </w:tcPr>
          <w:p w14:paraId="7B0ED0BD"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A message</w:t>
            </w:r>
          </w:p>
          <w:p w14:paraId="026AD2C2"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was displayed saying incorrect username or password</w:t>
            </w:r>
          </w:p>
        </w:tc>
        <w:tc>
          <w:tcPr>
            <w:tcW w:w="1320" w:type="dxa"/>
          </w:tcPr>
          <w:p w14:paraId="572405C3"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Pass</w:t>
            </w:r>
          </w:p>
        </w:tc>
      </w:tr>
      <w:tr w:rsidR="0094679C" w:rsidRPr="003421D6" w14:paraId="19A77D52" w14:textId="77777777" w:rsidTr="00FF2201">
        <w:tc>
          <w:tcPr>
            <w:tcW w:w="1315" w:type="dxa"/>
          </w:tcPr>
          <w:p w14:paraId="76900D52"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       3</w:t>
            </w:r>
          </w:p>
        </w:tc>
        <w:tc>
          <w:tcPr>
            <w:tcW w:w="1319" w:type="dxa"/>
          </w:tcPr>
          <w:p w14:paraId="0F5C0817" w14:textId="55CB1977" w:rsidR="003421D6" w:rsidRPr="003421D6" w:rsidRDefault="0094679C" w:rsidP="00FF2201">
            <w:pPr>
              <w:textAlignment w:val="baseline"/>
              <w:rPr>
                <w:rFonts w:ascii="Times New Roman" w:hAnsi="Times New Roman" w:cs="Times New Roman"/>
                <w:color w:val="000000" w:themeColor="text1"/>
                <w:sz w:val="24"/>
                <w:szCs w:val="24"/>
                <w:lang w:val="en-US" w:eastAsia="en-US"/>
              </w:rPr>
            </w:pPr>
            <w:r>
              <w:rPr>
                <w:rFonts w:ascii="Times New Roman" w:hAnsi="Times New Roman" w:cs="Times New Roman"/>
                <w:color w:val="000000" w:themeColor="text1"/>
                <w:sz w:val="24"/>
                <w:szCs w:val="24"/>
                <w:lang w:val="en-US" w:eastAsia="en-US"/>
              </w:rPr>
              <w:t xml:space="preserve">Admin </w:t>
            </w:r>
            <w:r w:rsidR="003421D6" w:rsidRPr="003421D6">
              <w:rPr>
                <w:rFonts w:ascii="Times New Roman" w:hAnsi="Times New Roman" w:cs="Times New Roman"/>
                <w:color w:val="000000" w:themeColor="text1"/>
                <w:sz w:val="24"/>
                <w:szCs w:val="24"/>
                <w:lang w:val="en-US" w:eastAsia="en-US"/>
              </w:rPr>
              <w:t>page.</w:t>
            </w:r>
          </w:p>
        </w:tc>
        <w:tc>
          <w:tcPr>
            <w:tcW w:w="1321" w:type="dxa"/>
          </w:tcPr>
          <w:p w14:paraId="58AF133A" w14:textId="423B422F"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Trying to add a </w:t>
            </w:r>
            <w:r w:rsidR="0094679C">
              <w:rPr>
                <w:rFonts w:ascii="Times New Roman" w:hAnsi="Times New Roman" w:cs="Times New Roman"/>
                <w:color w:val="000000" w:themeColor="text1"/>
                <w:sz w:val="24"/>
                <w:szCs w:val="24"/>
                <w:lang w:val="en-US" w:eastAsia="en-US"/>
              </w:rPr>
              <w:t xml:space="preserve">candidate </w:t>
            </w:r>
            <w:r w:rsidRPr="003421D6">
              <w:rPr>
                <w:rFonts w:ascii="Times New Roman" w:hAnsi="Times New Roman" w:cs="Times New Roman"/>
                <w:color w:val="000000" w:themeColor="text1"/>
                <w:sz w:val="24"/>
                <w:szCs w:val="24"/>
                <w:lang w:val="en-US" w:eastAsia="en-US"/>
              </w:rPr>
              <w:t>if has</w:t>
            </w:r>
            <w:r w:rsidR="0094679C">
              <w:rPr>
                <w:rFonts w:ascii="Times New Roman" w:hAnsi="Times New Roman" w:cs="Times New Roman"/>
                <w:color w:val="000000" w:themeColor="text1"/>
                <w:sz w:val="24"/>
                <w:szCs w:val="24"/>
                <w:lang w:val="en-US" w:eastAsia="en-US"/>
              </w:rPr>
              <w:t xml:space="preserve"> not</w:t>
            </w:r>
            <w:r w:rsidRPr="003421D6">
              <w:rPr>
                <w:rFonts w:ascii="Times New Roman" w:hAnsi="Times New Roman" w:cs="Times New Roman"/>
                <w:color w:val="000000" w:themeColor="text1"/>
                <w:sz w:val="24"/>
                <w:szCs w:val="24"/>
                <w:lang w:val="en-US" w:eastAsia="en-US"/>
              </w:rPr>
              <w:t>.</w:t>
            </w:r>
          </w:p>
        </w:tc>
        <w:tc>
          <w:tcPr>
            <w:tcW w:w="1321" w:type="dxa"/>
          </w:tcPr>
          <w:p w14:paraId="4F816CBD" w14:textId="3E32E464"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Enter the </w:t>
            </w:r>
            <w:r w:rsidR="0094679C">
              <w:rPr>
                <w:rFonts w:ascii="Times New Roman" w:hAnsi="Times New Roman" w:cs="Times New Roman"/>
                <w:color w:val="000000" w:themeColor="text1"/>
                <w:sz w:val="24"/>
                <w:szCs w:val="24"/>
                <w:lang w:val="en-US" w:eastAsia="en-US"/>
              </w:rPr>
              <w:t xml:space="preserve">candidate </w:t>
            </w:r>
            <w:r w:rsidRPr="003421D6">
              <w:rPr>
                <w:rFonts w:ascii="Times New Roman" w:hAnsi="Times New Roman" w:cs="Times New Roman"/>
                <w:color w:val="000000" w:themeColor="text1"/>
                <w:sz w:val="24"/>
                <w:szCs w:val="24"/>
                <w:lang w:val="en-US" w:eastAsia="en-US"/>
              </w:rPr>
              <w:t>details and click on add.</w:t>
            </w:r>
          </w:p>
        </w:tc>
        <w:tc>
          <w:tcPr>
            <w:tcW w:w="1321" w:type="dxa"/>
          </w:tcPr>
          <w:p w14:paraId="3335723E" w14:textId="39088143"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A message should be displayed saying you already have a </w:t>
            </w:r>
            <w:r w:rsidR="0094679C">
              <w:rPr>
                <w:rFonts w:ascii="Times New Roman" w:hAnsi="Times New Roman" w:cs="Times New Roman"/>
                <w:color w:val="000000" w:themeColor="text1"/>
                <w:sz w:val="24"/>
                <w:szCs w:val="24"/>
                <w:lang w:val="en-US" w:eastAsia="en-US"/>
              </w:rPr>
              <w:t>candidate</w:t>
            </w:r>
          </w:p>
        </w:tc>
        <w:tc>
          <w:tcPr>
            <w:tcW w:w="1322" w:type="dxa"/>
          </w:tcPr>
          <w:p w14:paraId="246C775D" w14:textId="00C62776"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A message was displayed saying you already have a </w:t>
            </w:r>
            <w:r w:rsidR="0094679C">
              <w:rPr>
                <w:rFonts w:ascii="Times New Roman" w:hAnsi="Times New Roman" w:cs="Times New Roman"/>
                <w:color w:val="000000" w:themeColor="text1"/>
                <w:sz w:val="24"/>
                <w:szCs w:val="24"/>
                <w:lang w:val="en-US" w:eastAsia="en-US"/>
              </w:rPr>
              <w:t>candidate.</w:t>
            </w:r>
          </w:p>
        </w:tc>
        <w:tc>
          <w:tcPr>
            <w:tcW w:w="1320" w:type="dxa"/>
          </w:tcPr>
          <w:p w14:paraId="702BDF28"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Pass</w:t>
            </w:r>
          </w:p>
          <w:p w14:paraId="5E1D0075"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p>
        </w:tc>
      </w:tr>
      <w:tr w:rsidR="0094679C" w:rsidRPr="003421D6" w14:paraId="22100C1C" w14:textId="77777777" w:rsidTr="00FF2201">
        <w:tc>
          <w:tcPr>
            <w:tcW w:w="1315" w:type="dxa"/>
          </w:tcPr>
          <w:p w14:paraId="497F6D15"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      4</w:t>
            </w:r>
          </w:p>
        </w:tc>
        <w:tc>
          <w:tcPr>
            <w:tcW w:w="1319" w:type="dxa"/>
          </w:tcPr>
          <w:p w14:paraId="3888A49B" w14:textId="2CBB42C5" w:rsidR="003421D6" w:rsidRPr="003421D6" w:rsidRDefault="0094679C" w:rsidP="00FF2201">
            <w:pPr>
              <w:textAlignment w:val="baseline"/>
              <w:rPr>
                <w:rFonts w:ascii="Times New Roman" w:hAnsi="Times New Roman" w:cs="Times New Roman"/>
                <w:color w:val="000000" w:themeColor="text1"/>
                <w:sz w:val="24"/>
                <w:szCs w:val="24"/>
                <w:lang w:val="en-US" w:eastAsia="en-US"/>
              </w:rPr>
            </w:pPr>
            <w:r>
              <w:rPr>
                <w:rFonts w:ascii="Times New Roman" w:hAnsi="Times New Roman" w:cs="Times New Roman"/>
                <w:color w:val="000000" w:themeColor="text1"/>
                <w:sz w:val="24"/>
                <w:szCs w:val="24"/>
                <w:lang w:val="en-US" w:eastAsia="en-US"/>
              </w:rPr>
              <w:t xml:space="preserve">Voter </w:t>
            </w:r>
            <w:r w:rsidR="003421D6" w:rsidRPr="003421D6">
              <w:rPr>
                <w:rFonts w:ascii="Times New Roman" w:hAnsi="Times New Roman" w:cs="Times New Roman"/>
                <w:color w:val="000000" w:themeColor="text1"/>
                <w:sz w:val="24"/>
                <w:szCs w:val="24"/>
                <w:lang w:val="en-US" w:eastAsia="en-US"/>
              </w:rPr>
              <w:t>page.</w:t>
            </w:r>
          </w:p>
        </w:tc>
        <w:tc>
          <w:tcPr>
            <w:tcW w:w="1321" w:type="dxa"/>
          </w:tcPr>
          <w:p w14:paraId="6D1FB050" w14:textId="4C148792"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Trying to add </w:t>
            </w:r>
            <w:proofErr w:type="gramStart"/>
            <w:r w:rsidRPr="003421D6">
              <w:rPr>
                <w:rFonts w:ascii="Times New Roman" w:hAnsi="Times New Roman" w:cs="Times New Roman"/>
                <w:color w:val="000000" w:themeColor="text1"/>
                <w:sz w:val="24"/>
                <w:szCs w:val="24"/>
                <w:lang w:val="en-US" w:eastAsia="en-US"/>
              </w:rPr>
              <w:t>an</w:t>
            </w:r>
            <w:proofErr w:type="gramEnd"/>
            <w:r w:rsidRPr="003421D6">
              <w:rPr>
                <w:rFonts w:ascii="Times New Roman" w:hAnsi="Times New Roman" w:cs="Times New Roman"/>
                <w:color w:val="000000" w:themeColor="text1"/>
                <w:sz w:val="24"/>
                <w:szCs w:val="24"/>
                <w:lang w:val="en-US" w:eastAsia="en-US"/>
              </w:rPr>
              <w:t xml:space="preserve"> </w:t>
            </w:r>
            <w:r w:rsidR="0094679C">
              <w:rPr>
                <w:rFonts w:ascii="Times New Roman" w:hAnsi="Times New Roman" w:cs="Times New Roman"/>
                <w:color w:val="000000" w:themeColor="text1"/>
                <w:sz w:val="24"/>
                <w:szCs w:val="24"/>
                <w:lang w:val="en-US" w:eastAsia="en-US"/>
              </w:rPr>
              <w:t>voter</w:t>
            </w:r>
            <w:r w:rsidRPr="003421D6">
              <w:rPr>
                <w:rFonts w:ascii="Times New Roman" w:hAnsi="Times New Roman" w:cs="Times New Roman"/>
                <w:color w:val="000000" w:themeColor="text1"/>
                <w:sz w:val="24"/>
                <w:szCs w:val="24"/>
                <w:lang w:val="en-US" w:eastAsia="en-US"/>
              </w:rPr>
              <w:t xml:space="preserve"> into the </w:t>
            </w:r>
            <w:r w:rsidR="0094679C">
              <w:rPr>
                <w:rFonts w:ascii="Times New Roman" w:hAnsi="Times New Roman" w:cs="Times New Roman"/>
                <w:color w:val="000000" w:themeColor="text1"/>
                <w:sz w:val="24"/>
                <w:szCs w:val="24"/>
                <w:lang w:val="en-US" w:eastAsia="en-US"/>
              </w:rPr>
              <w:t>list</w:t>
            </w:r>
            <w:r w:rsidRPr="003421D6">
              <w:rPr>
                <w:rFonts w:ascii="Times New Roman" w:hAnsi="Times New Roman" w:cs="Times New Roman"/>
                <w:color w:val="000000" w:themeColor="text1"/>
                <w:sz w:val="24"/>
                <w:szCs w:val="24"/>
                <w:lang w:val="en-US" w:eastAsia="en-US"/>
              </w:rPr>
              <w:t>.</w:t>
            </w:r>
          </w:p>
        </w:tc>
        <w:tc>
          <w:tcPr>
            <w:tcW w:w="1321" w:type="dxa"/>
          </w:tcPr>
          <w:p w14:paraId="73BBDD61" w14:textId="1E1EE2B8" w:rsidR="003421D6" w:rsidRPr="003421D6" w:rsidRDefault="0094679C" w:rsidP="00FF2201">
            <w:pPr>
              <w:textAlignment w:val="baseline"/>
              <w:rPr>
                <w:rFonts w:ascii="Times New Roman" w:hAnsi="Times New Roman" w:cs="Times New Roman"/>
                <w:color w:val="000000" w:themeColor="text1"/>
                <w:sz w:val="24"/>
                <w:szCs w:val="24"/>
                <w:lang w:val="en-US" w:eastAsia="en-US"/>
              </w:rPr>
            </w:pPr>
            <w:r>
              <w:rPr>
                <w:rFonts w:ascii="Times New Roman" w:hAnsi="Times New Roman" w:cs="Times New Roman"/>
                <w:color w:val="000000" w:themeColor="text1"/>
                <w:sz w:val="24"/>
                <w:szCs w:val="24"/>
                <w:lang w:val="en-US" w:eastAsia="en-US"/>
              </w:rPr>
              <w:t xml:space="preserve">Add into voter details into </w:t>
            </w:r>
            <w:proofErr w:type="spellStart"/>
            <w:r>
              <w:rPr>
                <w:rFonts w:ascii="Times New Roman" w:hAnsi="Times New Roman" w:cs="Times New Roman"/>
                <w:color w:val="000000" w:themeColor="text1"/>
                <w:sz w:val="24"/>
                <w:szCs w:val="24"/>
                <w:lang w:val="en-US" w:eastAsia="en-US"/>
              </w:rPr>
              <w:t>db</w:t>
            </w:r>
            <w:proofErr w:type="spellEnd"/>
          </w:p>
        </w:tc>
        <w:tc>
          <w:tcPr>
            <w:tcW w:w="1321" w:type="dxa"/>
          </w:tcPr>
          <w:p w14:paraId="0928B6DF" w14:textId="7A77F1ED"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The </w:t>
            </w:r>
            <w:r w:rsidR="0094679C">
              <w:rPr>
                <w:rFonts w:ascii="Times New Roman" w:hAnsi="Times New Roman" w:cs="Times New Roman"/>
                <w:color w:val="000000" w:themeColor="text1"/>
                <w:sz w:val="24"/>
                <w:szCs w:val="24"/>
                <w:lang w:val="en-US" w:eastAsia="en-US"/>
              </w:rPr>
              <w:t>list</w:t>
            </w:r>
            <w:r w:rsidRPr="003421D6">
              <w:rPr>
                <w:rFonts w:ascii="Times New Roman" w:hAnsi="Times New Roman" w:cs="Times New Roman"/>
                <w:color w:val="000000" w:themeColor="text1"/>
                <w:sz w:val="24"/>
                <w:szCs w:val="24"/>
                <w:lang w:val="en-US" w:eastAsia="en-US"/>
              </w:rPr>
              <w:t xml:space="preserve"> should be updated.</w:t>
            </w:r>
          </w:p>
        </w:tc>
        <w:tc>
          <w:tcPr>
            <w:tcW w:w="1322" w:type="dxa"/>
          </w:tcPr>
          <w:p w14:paraId="79FC3A63" w14:textId="6D05B154"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 xml:space="preserve">The </w:t>
            </w:r>
            <w:r w:rsidR="0094679C">
              <w:rPr>
                <w:rFonts w:ascii="Times New Roman" w:hAnsi="Times New Roman" w:cs="Times New Roman"/>
                <w:color w:val="000000" w:themeColor="text1"/>
                <w:sz w:val="24"/>
                <w:szCs w:val="24"/>
                <w:lang w:val="en-US" w:eastAsia="en-US"/>
              </w:rPr>
              <w:t>list</w:t>
            </w:r>
            <w:r w:rsidRPr="003421D6">
              <w:rPr>
                <w:rFonts w:ascii="Times New Roman" w:hAnsi="Times New Roman" w:cs="Times New Roman"/>
                <w:color w:val="000000" w:themeColor="text1"/>
                <w:sz w:val="24"/>
                <w:szCs w:val="24"/>
                <w:lang w:val="en-US" w:eastAsia="en-US"/>
              </w:rPr>
              <w:t xml:space="preserve"> is getting updated.</w:t>
            </w:r>
          </w:p>
        </w:tc>
        <w:tc>
          <w:tcPr>
            <w:tcW w:w="1320" w:type="dxa"/>
          </w:tcPr>
          <w:p w14:paraId="5C58DCB4"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r w:rsidRPr="003421D6">
              <w:rPr>
                <w:rFonts w:ascii="Times New Roman" w:hAnsi="Times New Roman" w:cs="Times New Roman"/>
                <w:color w:val="000000" w:themeColor="text1"/>
                <w:sz w:val="24"/>
                <w:szCs w:val="24"/>
                <w:lang w:val="en-US" w:eastAsia="en-US"/>
              </w:rPr>
              <w:t>Pass</w:t>
            </w:r>
          </w:p>
          <w:p w14:paraId="5817BF3A" w14:textId="77777777" w:rsidR="003421D6" w:rsidRPr="003421D6" w:rsidRDefault="003421D6" w:rsidP="00FF2201">
            <w:pPr>
              <w:textAlignment w:val="baseline"/>
              <w:rPr>
                <w:rFonts w:ascii="Times New Roman" w:hAnsi="Times New Roman" w:cs="Times New Roman"/>
                <w:color w:val="000000" w:themeColor="text1"/>
                <w:sz w:val="24"/>
                <w:szCs w:val="24"/>
                <w:lang w:val="en-US" w:eastAsia="en-US"/>
              </w:rPr>
            </w:pPr>
          </w:p>
        </w:tc>
      </w:tr>
    </w:tbl>
    <w:p w14:paraId="26882ADE" w14:textId="77777777" w:rsidR="009A7198" w:rsidRDefault="009A7198" w:rsidP="009A7198">
      <w:pPr>
        <w:pStyle w:val="NormalWeb"/>
        <w:shd w:val="clear" w:color="auto" w:fill="FFFFFF"/>
        <w:spacing w:before="0" w:after="396" w:line="360" w:lineRule="auto"/>
        <w:jc w:val="both"/>
      </w:pPr>
    </w:p>
    <w:p w14:paraId="6EC513C2" w14:textId="0A35DA47" w:rsidR="001E1814" w:rsidRPr="00B84F87" w:rsidRDefault="001E1814" w:rsidP="001E1814">
      <w:pPr>
        <w:shd w:val="clear" w:color="auto" w:fill="FFFFFF"/>
        <w:spacing w:after="0" w:line="360" w:lineRule="auto"/>
        <w:textAlignment w:val="baseline"/>
        <w:rPr>
          <w:rFonts w:ascii="Times New Roman" w:hAnsi="Times New Roman" w:cs="Times New Roman"/>
          <w:b/>
          <w:color w:val="000000" w:themeColor="text1"/>
          <w:sz w:val="32"/>
          <w:szCs w:val="32"/>
          <w:lang w:val="en-US"/>
        </w:rPr>
      </w:pPr>
      <w:r w:rsidRPr="00B84F87">
        <w:rPr>
          <w:rFonts w:ascii="Times New Roman" w:hAnsi="Times New Roman" w:cs="Times New Roman"/>
          <w:b/>
          <w:color w:val="000000" w:themeColor="text1"/>
          <w:sz w:val="32"/>
          <w:szCs w:val="32"/>
          <w:lang w:val="en-US"/>
        </w:rPr>
        <w:lastRenderedPageBreak/>
        <w:t>Chapter 7</w:t>
      </w:r>
    </w:p>
    <w:p w14:paraId="1993F7CF" w14:textId="7555C8F3" w:rsidR="001E1814" w:rsidRDefault="001E1814" w:rsidP="0053516B">
      <w:pPr>
        <w:shd w:val="clear" w:color="auto" w:fill="FFFFFF"/>
        <w:spacing w:after="0" w:line="360" w:lineRule="auto"/>
        <w:jc w:val="center"/>
        <w:textAlignment w:val="baseline"/>
        <w:rPr>
          <w:rFonts w:ascii="Times New Roman" w:hAnsi="Times New Roman" w:cs="Times New Roman"/>
          <w:b/>
          <w:color w:val="000000" w:themeColor="text1"/>
          <w:sz w:val="32"/>
          <w:szCs w:val="32"/>
          <w:lang w:val="en-US"/>
        </w:rPr>
      </w:pPr>
      <w:r w:rsidRPr="00B84F87">
        <w:rPr>
          <w:rFonts w:ascii="Times New Roman" w:hAnsi="Times New Roman" w:cs="Times New Roman"/>
          <w:b/>
          <w:color w:val="000000" w:themeColor="text1"/>
          <w:sz w:val="32"/>
          <w:szCs w:val="32"/>
          <w:lang w:val="en-US"/>
        </w:rPr>
        <w:t>SNAPSHOTS</w:t>
      </w:r>
    </w:p>
    <w:p w14:paraId="4BAAB3B8" w14:textId="6ED64691" w:rsidR="00CF2179" w:rsidRDefault="00CF2179" w:rsidP="0053516B">
      <w:pPr>
        <w:shd w:val="clear" w:color="auto" w:fill="FFFFFF"/>
        <w:spacing w:after="0" w:line="360" w:lineRule="auto"/>
        <w:jc w:val="center"/>
        <w:textAlignment w:val="baseline"/>
        <w:rPr>
          <w:rFonts w:ascii="Times New Roman" w:hAnsi="Times New Roman" w:cs="Times New Roman"/>
          <w:b/>
          <w:color w:val="000000" w:themeColor="text1"/>
          <w:sz w:val="32"/>
          <w:szCs w:val="32"/>
          <w:lang w:val="en-US"/>
        </w:rPr>
      </w:pPr>
      <w:r>
        <w:rPr>
          <w:noProof/>
        </w:rPr>
        <w:drawing>
          <wp:inline distT="0" distB="0" distL="0" distR="0" wp14:anchorId="1432F0B4" wp14:editId="310EC5F7">
            <wp:extent cx="5502910" cy="3093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2910" cy="3093720"/>
                    </a:xfrm>
                    <a:prstGeom prst="rect">
                      <a:avLst/>
                    </a:prstGeom>
                  </pic:spPr>
                </pic:pic>
              </a:graphicData>
            </a:graphic>
          </wp:inline>
        </w:drawing>
      </w:r>
    </w:p>
    <w:p w14:paraId="2D5E0B22" w14:textId="0CBD5B0E" w:rsidR="00CE34CE" w:rsidRDefault="00CE34CE" w:rsidP="0053516B">
      <w:pPr>
        <w:shd w:val="clear" w:color="auto" w:fill="FFFFFF"/>
        <w:spacing w:after="0" w:line="360" w:lineRule="auto"/>
        <w:jc w:val="center"/>
        <w:textAlignment w:val="baseline"/>
        <w:rPr>
          <w:rFonts w:ascii="Times New Roman" w:hAnsi="Times New Roman" w:cs="Times New Roman"/>
          <w:b/>
          <w:color w:val="000000" w:themeColor="text1"/>
          <w:sz w:val="24"/>
          <w:szCs w:val="24"/>
          <w:lang w:val="en-US"/>
        </w:rPr>
      </w:pPr>
      <w:r w:rsidRPr="00CE34CE">
        <w:rPr>
          <w:rFonts w:ascii="Times New Roman" w:hAnsi="Times New Roman" w:cs="Times New Roman"/>
          <w:b/>
          <w:color w:val="000000" w:themeColor="text1"/>
          <w:sz w:val="24"/>
          <w:szCs w:val="24"/>
          <w:lang w:val="en-US"/>
        </w:rPr>
        <w:t>Fig</w:t>
      </w:r>
      <w:r w:rsidR="003934EA">
        <w:rPr>
          <w:rFonts w:ascii="Times New Roman" w:hAnsi="Times New Roman" w:cs="Times New Roman"/>
          <w:b/>
          <w:color w:val="000000" w:themeColor="text1"/>
          <w:sz w:val="24"/>
          <w:szCs w:val="24"/>
          <w:lang w:val="en-US"/>
        </w:rPr>
        <w:t>ure</w:t>
      </w:r>
      <w:r w:rsidRPr="00CE34CE">
        <w:rPr>
          <w:rFonts w:ascii="Times New Roman" w:hAnsi="Times New Roman" w:cs="Times New Roman"/>
          <w:b/>
          <w:color w:val="000000" w:themeColor="text1"/>
          <w:sz w:val="24"/>
          <w:szCs w:val="24"/>
          <w:lang w:val="en-US"/>
        </w:rPr>
        <w:t xml:space="preserve"> </w:t>
      </w:r>
      <w:r w:rsidR="003934EA">
        <w:rPr>
          <w:rFonts w:ascii="Times New Roman" w:hAnsi="Times New Roman" w:cs="Times New Roman"/>
          <w:b/>
          <w:color w:val="000000" w:themeColor="text1"/>
          <w:sz w:val="24"/>
          <w:szCs w:val="24"/>
          <w:lang w:val="en-US"/>
        </w:rPr>
        <w:t>7.</w:t>
      </w:r>
      <w:r w:rsidRPr="00CE34CE">
        <w:rPr>
          <w:rFonts w:ascii="Times New Roman" w:hAnsi="Times New Roman" w:cs="Times New Roman"/>
          <w:b/>
          <w:color w:val="000000" w:themeColor="text1"/>
          <w:sz w:val="24"/>
          <w:szCs w:val="24"/>
          <w:lang w:val="en-US"/>
        </w:rPr>
        <w:t>1: Home page</w:t>
      </w:r>
    </w:p>
    <w:p w14:paraId="4BDBC872" w14:textId="36751678" w:rsidR="00266EBB" w:rsidRPr="00266EBB" w:rsidRDefault="00266EBB" w:rsidP="00266EBB">
      <w:pPr>
        <w:tabs>
          <w:tab w:val="left" w:pos="2581"/>
        </w:tabs>
        <w:rPr>
          <w:rFonts w:ascii="Times New Roman" w:hAnsi="Times New Roman" w:cs="Times New Roman"/>
          <w:sz w:val="24"/>
          <w:szCs w:val="24"/>
          <w:lang w:val="en-US"/>
        </w:rPr>
      </w:pPr>
    </w:p>
    <w:p w14:paraId="464094F1" w14:textId="28925E98" w:rsidR="00CF2179" w:rsidRDefault="00CF2179" w:rsidP="0053516B">
      <w:pPr>
        <w:shd w:val="clear" w:color="auto" w:fill="FFFFFF"/>
        <w:spacing w:after="0" w:line="360" w:lineRule="auto"/>
        <w:jc w:val="center"/>
        <w:textAlignment w:val="baseline"/>
        <w:rPr>
          <w:rFonts w:ascii="Times New Roman" w:hAnsi="Times New Roman" w:cs="Times New Roman"/>
          <w:b/>
          <w:color w:val="000000" w:themeColor="text1"/>
          <w:sz w:val="32"/>
          <w:szCs w:val="32"/>
          <w:lang w:val="en-US"/>
        </w:rPr>
      </w:pPr>
      <w:r>
        <w:rPr>
          <w:noProof/>
        </w:rPr>
        <w:drawing>
          <wp:inline distT="0" distB="0" distL="0" distR="0" wp14:anchorId="2934BE6F" wp14:editId="2CB89993">
            <wp:extent cx="5502910" cy="309372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02910" cy="3093720"/>
                    </a:xfrm>
                    <a:prstGeom prst="rect">
                      <a:avLst/>
                    </a:prstGeom>
                  </pic:spPr>
                </pic:pic>
              </a:graphicData>
            </a:graphic>
          </wp:inline>
        </w:drawing>
      </w:r>
    </w:p>
    <w:p w14:paraId="1243C3EA" w14:textId="4E9C9C2C" w:rsidR="00CE34CE" w:rsidRPr="00CE34CE" w:rsidRDefault="003934EA" w:rsidP="0053516B">
      <w:pPr>
        <w:shd w:val="clear" w:color="auto" w:fill="FFFFFF"/>
        <w:spacing w:after="0" w:line="360" w:lineRule="auto"/>
        <w:jc w:val="center"/>
        <w:textAlignment w:val="baseline"/>
        <w:rPr>
          <w:rFonts w:ascii="Times New Roman" w:hAnsi="Times New Roman" w:cs="Times New Roman"/>
          <w:b/>
          <w:color w:val="000000" w:themeColor="text1"/>
          <w:sz w:val="24"/>
          <w:szCs w:val="24"/>
          <w:lang w:val="en-US"/>
        </w:rPr>
      </w:pPr>
      <w:r w:rsidRPr="00CE34CE">
        <w:rPr>
          <w:rFonts w:ascii="Times New Roman" w:hAnsi="Times New Roman" w:cs="Times New Roman"/>
          <w:b/>
          <w:color w:val="000000" w:themeColor="text1"/>
          <w:sz w:val="24"/>
          <w:szCs w:val="24"/>
          <w:lang w:val="en-US"/>
        </w:rPr>
        <w:t>Fig</w:t>
      </w:r>
      <w:r>
        <w:rPr>
          <w:rFonts w:ascii="Times New Roman" w:hAnsi="Times New Roman" w:cs="Times New Roman"/>
          <w:b/>
          <w:color w:val="000000" w:themeColor="text1"/>
          <w:sz w:val="24"/>
          <w:szCs w:val="24"/>
          <w:lang w:val="en-US"/>
        </w:rPr>
        <w:t>ure</w:t>
      </w:r>
      <w:r w:rsidRPr="00CE34CE">
        <w:rPr>
          <w:rFonts w:ascii="Times New Roman" w:hAnsi="Times New Roman" w:cs="Times New Roman"/>
          <w:b/>
          <w:color w:val="000000" w:themeColor="text1"/>
          <w:sz w:val="24"/>
          <w:szCs w:val="24"/>
          <w:lang w:val="en-US"/>
        </w:rPr>
        <w:t xml:space="preserve"> </w:t>
      </w:r>
      <w:r>
        <w:rPr>
          <w:rFonts w:ascii="Times New Roman" w:hAnsi="Times New Roman" w:cs="Times New Roman"/>
          <w:b/>
          <w:color w:val="000000" w:themeColor="text1"/>
          <w:sz w:val="24"/>
          <w:szCs w:val="24"/>
          <w:lang w:val="en-US"/>
        </w:rPr>
        <w:t>7.</w:t>
      </w:r>
      <w:r w:rsidR="00CE34CE" w:rsidRPr="00CE34CE">
        <w:rPr>
          <w:rFonts w:ascii="Times New Roman" w:hAnsi="Times New Roman" w:cs="Times New Roman"/>
          <w:b/>
          <w:color w:val="000000" w:themeColor="text1"/>
          <w:sz w:val="24"/>
          <w:szCs w:val="24"/>
          <w:lang w:val="en-US"/>
        </w:rPr>
        <w:t>2: Admin login page</w:t>
      </w:r>
    </w:p>
    <w:p w14:paraId="592D6DC6" w14:textId="3ED91E65" w:rsidR="00CF2179" w:rsidRDefault="00CF2179" w:rsidP="0053516B">
      <w:pPr>
        <w:shd w:val="clear" w:color="auto" w:fill="FFFFFF"/>
        <w:spacing w:after="0" w:line="360" w:lineRule="auto"/>
        <w:jc w:val="center"/>
        <w:textAlignment w:val="baseline"/>
        <w:rPr>
          <w:rFonts w:ascii="Times New Roman" w:hAnsi="Times New Roman" w:cs="Times New Roman"/>
          <w:b/>
          <w:color w:val="000000" w:themeColor="text1"/>
          <w:sz w:val="32"/>
          <w:szCs w:val="32"/>
          <w:lang w:val="en-US"/>
        </w:rPr>
      </w:pPr>
    </w:p>
    <w:p w14:paraId="2A6FDDE3" w14:textId="30EB7D51" w:rsidR="00CF2179" w:rsidRDefault="00CF2179" w:rsidP="0053516B">
      <w:pPr>
        <w:shd w:val="clear" w:color="auto" w:fill="FFFFFF"/>
        <w:spacing w:after="0" w:line="360" w:lineRule="auto"/>
        <w:jc w:val="center"/>
        <w:textAlignment w:val="baseline"/>
        <w:rPr>
          <w:rFonts w:ascii="Times New Roman" w:hAnsi="Times New Roman" w:cs="Times New Roman"/>
          <w:b/>
          <w:color w:val="000000" w:themeColor="text1"/>
          <w:sz w:val="32"/>
          <w:szCs w:val="32"/>
          <w:lang w:val="en-US"/>
        </w:rPr>
      </w:pPr>
      <w:r>
        <w:rPr>
          <w:noProof/>
        </w:rPr>
        <w:drawing>
          <wp:inline distT="0" distB="0" distL="0" distR="0" wp14:anchorId="0F6B9206" wp14:editId="48984969">
            <wp:extent cx="5502910" cy="309372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02910" cy="3093720"/>
                    </a:xfrm>
                    <a:prstGeom prst="rect">
                      <a:avLst/>
                    </a:prstGeom>
                  </pic:spPr>
                </pic:pic>
              </a:graphicData>
            </a:graphic>
          </wp:inline>
        </w:drawing>
      </w:r>
    </w:p>
    <w:p w14:paraId="55334C1D" w14:textId="654DCBEB" w:rsidR="00CE34CE" w:rsidRDefault="003934EA" w:rsidP="0053516B">
      <w:pPr>
        <w:shd w:val="clear" w:color="auto" w:fill="FFFFFF"/>
        <w:spacing w:after="0" w:line="360" w:lineRule="auto"/>
        <w:jc w:val="center"/>
        <w:textAlignment w:val="baseline"/>
        <w:rPr>
          <w:rFonts w:ascii="Times New Roman" w:hAnsi="Times New Roman" w:cs="Times New Roman"/>
          <w:b/>
          <w:color w:val="000000" w:themeColor="text1"/>
          <w:sz w:val="24"/>
          <w:szCs w:val="24"/>
          <w:lang w:val="en-US"/>
        </w:rPr>
      </w:pPr>
      <w:r w:rsidRPr="00CE34CE">
        <w:rPr>
          <w:rFonts w:ascii="Times New Roman" w:hAnsi="Times New Roman" w:cs="Times New Roman"/>
          <w:b/>
          <w:color w:val="000000" w:themeColor="text1"/>
          <w:sz w:val="24"/>
          <w:szCs w:val="24"/>
          <w:lang w:val="en-US"/>
        </w:rPr>
        <w:t>Fig</w:t>
      </w:r>
      <w:r>
        <w:rPr>
          <w:rFonts w:ascii="Times New Roman" w:hAnsi="Times New Roman" w:cs="Times New Roman"/>
          <w:b/>
          <w:color w:val="000000" w:themeColor="text1"/>
          <w:sz w:val="24"/>
          <w:szCs w:val="24"/>
          <w:lang w:val="en-US"/>
        </w:rPr>
        <w:t>ure</w:t>
      </w:r>
      <w:r w:rsidRPr="00CE34CE">
        <w:rPr>
          <w:rFonts w:ascii="Times New Roman" w:hAnsi="Times New Roman" w:cs="Times New Roman"/>
          <w:b/>
          <w:color w:val="000000" w:themeColor="text1"/>
          <w:sz w:val="24"/>
          <w:szCs w:val="24"/>
          <w:lang w:val="en-US"/>
        </w:rPr>
        <w:t xml:space="preserve"> </w:t>
      </w:r>
      <w:r>
        <w:rPr>
          <w:rFonts w:ascii="Times New Roman" w:hAnsi="Times New Roman" w:cs="Times New Roman"/>
          <w:b/>
          <w:color w:val="000000" w:themeColor="text1"/>
          <w:sz w:val="24"/>
          <w:szCs w:val="24"/>
          <w:lang w:val="en-US"/>
        </w:rPr>
        <w:t>7.</w:t>
      </w:r>
      <w:r w:rsidR="00CE34CE" w:rsidRPr="00CE34CE">
        <w:rPr>
          <w:rFonts w:ascii="Times New Roman" w:hAnsi="Times New Roman" w:cs="Times New Roman"/>
          <w:b/>
          <w:color w:val="000000" w:themeColor="text1"/>
          <w:sz w:val="24"/>
          <w:szCs w:val="24"/>
          <w:lang w:val="en-US"/>
        </w:rPr>
        <w:t>3: admin manage page</w:t>
      </w:r>
    </w:p>
    <w:p w14:paraId="4C07DE94" w14:textId="77777777" w:rsidR="00CE34CE" w:rsidRPr="00CE34CE" w:rsidRDefault="00CE34CE" w:rsidP="0053516B">
      <w:pPr>
        <w:shd w:val="clear" w:color="auto" w:fill="FFFFFF"/>
        <w:spacing w:after="0" w:line="360" w:lineRule="auto"/>
        <w:jc w:val="center"/>
        <w:textAlignment w:val="baseline"/>
        <w:rPr>
          <w:rFonts w:ascii="Times New Roman" w:hAnsi="Times New Roman" w:cs="Times New Roman"/>
          <w:b/>
          <w:color w:val="000000" w:themeColor="text1"/>
          <w:sz w:val="24"/>
          <w:szCs w:val="24"/>
          <w:lang w:val="en-US"/>
        </w:rPr>
      </w:pPr>
    </w:p>
    <w:p w14:paraId="60554F5C" w14:textId="77777777" w:rsidR="00CF2179" w:rsidRDefault="00CF2179" w:rsidP="0053516B">
      <w:pPr>
        <w:shd w:val="clear" w:color="auto" w:fill="FFFFFF"/>
        <w:spacing w:after="0" w:line="360" w:lineRule="auto"/>
        <w:jc w:val="center"/>
        <w:textAlignment w:val="baseline"/>
        <w:rPr>
          <w:rFonts w:ascii="Times New Roman" w:hAnsi="Times New Roman" w:cs="Times New Roman"/>
          <w:b/>
          <w:color w:val="000000" w:themeColor="text1"/>
          <w:sz w:val="32"/>
          <w:szCs w:val="32"/>
          <w:lang w:val="en-US"/>
        </w:rPr>
      </w:pPr>
    </w:p>
    <w:p w14:paraId="19930B6B" w14:textId="64F505A2" w:rsidR="00CF2179" w:rsidRDefault="00CF2179" w:rsidP="0053516B">
      <w:pPr>
        <w:shd w:val="clear" w:color="auto" w:fill="FFFFFF"/>
        <w:spacing w:after="0" w:line="360" w:lineRule="auto"/>
        <w:jc w:val="center"/>
        <w:textAlignment w:val="baseline"/>
        <w:rPr>
          <w:rFonts w:ascii="Times New Roman" w:hAnsi="Times New Roman" w:cs="Times New Roman"/>
          <w:b/>
          <w:color w:val="000000" w:themeColor="text1"/>
          <w:sz w:val="32"/>
          <w:szCs w:val="32"/>
          <w:lang w:val="en-US"/>
        </w:rPr>
      </w:pPr>
      <w:r>
        <w:rPr>
          <w:noProof/>
        </w:rPr>
        <w:drawing>
          <wp:inline distT="0" distB="0" distL="0" distR="0" wp14:anchorId="52103766" wp14:editId="41E29350">
            <wp:extent cx="5502910" cy="309372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02910" cy="3093720"/>
                    </a:xfrm>
                    <a:prstGeom prst="rect">
                      <a:avLst/>
                    </a:prstGeom>
                  </pic:spPr>
                </pic:pic>
              </a:graphicData>
            </a:graphic>
          </wp:inline>
        </w:drawing>
      </w:r>
    </w:p>
    <w:p w14:paraId="26E5F510" w14:textId="0C3DF6B5" w:rsidR="00CE34CE" w:rsidRPr="00CE34CE" w:rsidRDefault="003934EA" w:rsidP="0053516B">
      <w:pPr>
        <w:shd w:val="clear" w:color="auto" w:fill="FFFFFF"/>
        <w:spacing w:after="0" w:line="360" w:lineRule="auto"/>
        <w:jc w:val="center"/>
        <w:textAlignment w:val="baseline"/>
        <w:rPr>
          <w:rFonts w:ascii="Times New Roman" w:hAnsi="Times New Roman" w:cs="Times New Roman"/>
          <w:b/>
          <w:color w:val="000000" w:themeColor="text1"/>
          <w:sz w:val="24"/>
          <w:szCs w:val="24"/>
          <w:lang w:val="en-US"/>
        </w:rPr>
      </w:pPr>
      <w:r w:rsidRPr="00CE34CE">
        <w:rPr>
          <w:rFonts w:ascii="Times New Roman" w:hAnsi="Times New Roman" w:cs="Times New Roman"/>
          <w:b/>
          <w:color w:val="000000" w:themeColor="text1"/>
          <w:sz w:val="24"/>
          <w:szCs w:val="24"/>
          <w:lang w:val="en-US"/>
        </w:rPr>
        <w:t>Fig</w:t>
      </w:r>
      <w:r>
        <w:rPr>
          <w:rFonts w:ascii="Times New Roman" w:hAnsi="Times New Roman" w:cs="Times New Roman"/>
          <w:b/>
          <w:color w:val="000000" w:themeColor="text1"/>
          <w:sz w:val="24"/>
          <w:szCs w:val="24"/>
          <w:lang w:val="en-US"/>
        </w:rPr>
        <w:t>ure</w:t>
      </w:r>
      <w:r w:rsidRPr="00CE34CE">
        <w:rPr>
          <w:rFonts w:ascii="Times New Roman" w:hAnsi="Times New Roman" w:cs="Times New Roman"/>
          <w:b/>
          <w:color w:val="000000" w:themeColor="text1"/>
          <w:sz w:val="24"/>
          <w:szCs w:val="24"/>
          <w:lang w:val="en-US"/>
        </w:rPr>
        <w:t xml:space="preserve"> </w:t>
      </w:r>
      <w:r>
        <w:rPr>
          <w:rFonts w:ascii="Times New Roman" w:hAnsi="Times New Roman" w:cs="Times New Roman"/>
          <w:b/>
          <w:color w:val="000000" w:themeColor="text1"/>
          <w:sz w:val="24"/>
          <w:szCs w:val="24"/>
          <w:lang w:val="en-US"/>
        </w:rPr>
        <w:t>7.</w:t>
      </w:r>
      <w:r w:rsidR="00CE34CE" w:rsidRPr="00CE34CE">
        <w:rPr>
          <w:rFonts w:ascii="Times New Roman" w:hAnsi="Times New Roman" w:cs="Times New Roman"/>
          <w:b/>
          <w:color w:val="000000" w:themeColor="text1"/>
          <w:sz w:val="24"/>
          <w:szCs w:val="24"/>
          <w:lang w:val="en-US"/>
        </w:rPr>
        <w:t>4: candidate position page</w:t>
      </w:r>
    </w:p>
    <w:p w14:paraId="36059E16" w14:textId="77777777" w:rsidR="00A86DE6" w:rsidRDefault="00A86DE6" w:rsidP="005536A2">
      <w:pPr>
        <w:jc w:val="center"/>
        <w:rPr>
          <w:rFonts w:ascii="Times New Roman" w:hAnsi="Times New Roman" w:cs="Times New Roman"/>
          <w:sz w:val="24"/>
          <w:szCs w:val="24"/>
        </w:rPr>
      </w:pPr>
    </w:p>
    <w:p w14:paraId="108E8EAF" w14:textId="77777777" w:rsidR="00A86DE6" w:rsidRDefault="00A86DE6" w:rsidP="005536A2">
      <w:pPr>
        <w:jc w:val="center"/>
        <w:rPr>
          <w:rFonts w:ascii="Times New Roman" w:hAnsi="Times New Roman" w:cs="Times New Roman"/>
          <w:sz w:val="24"/>
          <w:szCs w:val="24"/>
        </w:rPr>
      </w:pPr>
    </w:p>
    <w:p w14:paraId="48047723" w14:textId="77777777" w:rsidR="00A86DE6" w:rsidRDefault="00A86DE6" w:rsidP="005536A2">
      <w:pPr>
        <w:jc w:val="center"/>
        <w:rPr>
          <w:rFonts w:ascii="Times New Roman" w:hAnsi="Times New Roman" w:cs="Times New Roman"/>
          <w:sz w:val="24"/>
          <w:szCs w:val="24"/>
        </w:rPr>
      </w:pPr>
    </w:p>
    <w:p w14:paraId="4914CA0F" w14:textId="3D987B97" w:rsidR="00CF2179" w:rsidRDefault="00CF2179" w:rsidP="00CE34CE">
      <w:pPr>
        <w:rPr>
          <w:rFonts w:ascii="Times New Roman" w:hAnsi="Times New Roman" w:cs="Times New Roman"/>
          <w:sz w:val="24"/>
          <w:szCs w:val="24"/>
        </w:rPr>
      </w:pPr>
    </w:p>
    <w:p w14:paraId="1DCA170A" w14:textId="3CCB5104" w:rsidR="00CF2179" w:rsidRDefault="00CF2179" w:rsidP="005536A2">
      <w:pPr>
        <w:jc w:val="center"/>
        <w:rPr>
          <w:rFonts w:ascii="Times New Roman" w:hAnsi="Times New Roman" w:cs="Times New Roman"/>
          <w:sz w:val="24"/>
          <w:szCs w:val="24"/>
        </w:rPr>
      </w:pPr>
      <w:r>
        <w:rPr>
          <w:noProof/>
        </w:rPr>
        <w:drawing>
          <wp:inline distT="0" distB="0" distL="0" distR="0" wp14:anchorId="58E0C850" wp14:editId="27D9E56D">
            <wp:extent cx="5502910" cy="3093720"/>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02910" cy="3093720"/>
                    </a:xfrm>
                    <a:prstGeom prst="rect">
                      <a:avLst/>
                    </a:prstGeom>
                  </pic:spPr>
                </pic:pic>
              </a:graphicData>
            </a:graphic>
          </wp:inline>
        </w:drawing>
      </w:r>
    </w:p>
    <w:p w14:paraId="5EEFE17D" w14:textId="4075ABF2" w:rsidR="00CE34CE" w:rsidRDefault="003934EA" w:rsidP="005536A2">
      <w:pPr>
        <w:jc w:val="center"/>
        <w:rPr>
          <w:rFonts w:ascii="Times New Roman" w:hAnsi="Times New Roman" w:cs="Times New Roman"/>
          <w:b/>
          <w:bCs/>
          <w:sz w:val="24"/>
          <w:szCs w:val="24"/>
        </w:rPr>
      </w:pPr>
      <w:r w:rsidRPr="00CE34CE">
        <w:rPr>
          <w:rFonts w:ascii="Times New Roman" w:hAnsi="Times New Roman" w:cs="Times New Roman"/>
          <w:b/>
          <w:color w:val="000000" w:themeColor="text1"/>
          <w:sz w:val="24"/>
          <w:szCs w:val="24"/>
          <w:lang w:val="en-US"/>
        </w:rPr>
        <w:t>Fig</w:t>
      </w:r>
      <w:r>
        <w:rPr>
          <w:rFonts w:ascii="Times New Roman" w:hAnsi="Times New Roman" w:cs="Times New Roman"/>
          <w:b/>
          <w:color w:val="000000" w:themeColor="text1"/>
          <w:sz w:val="24"/>
          <w:szCs w:val="24"/>
          <w:lang w:val="en-US"/>
        </w:rPr>
        <w:t>ure</w:t>
      </w:r>
      <w:r w:rsidRPr="00CE34CE">
        <w:rPr>
          <w:rFonts w:ascii="Times New Roman" w:hAnsi="Times New Roman" w:cs="Times New Roman"/>
          <w:b/>
          <w:color w:val="000000" w:themeColor="text1"/>
          <w:sz w:val="24"/>
          <w:szCs w:val="24"/>
          <w:lang w:val="en-US"/>
        </w:rPr>
        <w:t xml:space="preserve"> </w:t>
      </w:r>
      <w:r>
        <w:rPr>
          <w:rFonts w:ascii="Times New Roman" w:hAnsi="Times New Roman" w:cs="Times New Roman"/>
          <w:b/>
          <w:color w:val="000000" w:themeColor="text1"/>
          <w:sz w:val="24"/>
          <w:szCs w:val="24"/>
          <w:lang w:val="en-US"/>
        </w:rPr>
        <w:t>7.</w:t>
      </w:r>
      <w:r w:rsidR="00CE34CE" w:rsidRPr="00CE34CE">
        <w:rPr>
          <w:rFonts w:ascii="Times New Roman" w:hAnsi="Times New Roman" w:cs="Times New Roman"/>
          <w:b/>
          <w:bCs/>
          <w:sz w:val="24"/>
          <w:szCs w:val="24"/>
        </w:rPr>
        <w:t>5: voter login page</w:t>
      </w:r>
    </w:p>
    <w:p w14:paraId="24692D60" w14:textId="77777777" w:rsidR="00CE34CE" w:rsidRPr="00CE34CE" w:rsidRDefault="00CE34CE" w:rsidP="005536A2">
      <w:pPr>
        <w:jc w:val="center"/>
        <w:rPr>
          <w:rFonts w:ascii="Times New Roman" w:hAnsi="Times New Roman" w:cs="Times New Roman"/>
          <w:b/>
          <w:bCs/>
          <w:sz w:val="24"/>
          <w:szCs w:val="24"/>
        </w:rPr>
      </w:pPr>
    </w:p>
    <w:p w14:paraId="4A7BD584" w14:textId="17CB9A58" w:rsidR="00CF2179" w:rsidRDefault="00CF2179" w:rsidP="005536A2">
      <w:pPr>
        <w:jc w:val="center"/>
        <w:rPr>
          <w:rFonts w:ascii="Times New Roman" w:hAnsi="Times New Roman" w:cs="Times New Roman"/>
          <w:sz w:val="24"/>
          <w:szCs w:val="24"/>
        </w:rPr>
      </w:pPr>
    </w:p>
    <w:p w14:paraId="78ECD2BE" w14:textId="224FAC86" w:rsidR="00CF2179" w:rsidRDefault="00CF2179" w:rsidP="005536A2">
      <w:pPr>
        <w:jc w:val="center"/>
        <w:rPr>
          <w:rFonts w:ascii="Times New Roman" w:hAnsi="Times New Roman" w:cs="Times New Roman"/>
          <w:sz w:val="24"/>
          <w:szCs w:val="24"/>
        </w:rPr>
      </w:pPr>
      <w:r>
        <w:rPr>
          <w:noProof/>
        </w:rPr>
        <w:lastRenderedPageBreak/>
        <w:drawing>
          <wp:inline distT="0" distB="0" distL="0" distR="0" wp14:anchorId="2B9353F8" wp14:editId="14692F7E">
            <wp:extent cx="5502910" cy="309372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02910" cy="3093720"/>
                    </a:xfrm>
                    <a:prstGeom prst="rect">
                      <a:avLst/>
                    </a:prstGeom>
                  </pic:spPr>
                </pic:pic>
              </a:graphicData>
            </a:graphic>
          </wp:inline>
        </w:drawing>
      </w:r>
    </w:p>
    <w:p w14:paraId="659A498C" w14:textId="5675EF58" w:rsidR="00CF2179" w:rsidRPr="00CE34CE" w:rsidRDefault="003934EA" w:rsidP="005536A2">
      <w:pPr>
        <w:jc w:val="center"/>
        <w:rPr>
          <w:rFonts w:ascii="Times New Roman" w:hAnsi="Times New Roman" w:cs="Times New Roman"/>
          <w:b/>
          <w:bCs/>
          <w:sz w:val="24"/>
          <w:szCs w:val="24"/>
        </w:rPr>
      </w:pPr>
      <w:r w:rsidRPr="00CE34CE">
        <w:rPr>
          <w:rFonts w:ascii="Times New Roman" w:hAnsi="Times New Roman" w:cs="Times New Roman"/>
          <w:b/>
          <w:color w:val="000000" w:themeColor="text1"/>
          <w:sz w:val="24"/>
          <w:szCs w:val="24"/>
          <w:lang w:val="en-US"/>
        </w:rPr>
        <w:t>Fig</w:t>
      </w:r>
      <w:r>
        <w:rPr>
          <w:rFonts w:ascii="Times New Roman" w:hAnsi="Times New Roman" w:cs="Times New Roman"/>
          <w:b/>
          <w:color w:val="000000" w:themeColor="text1"/>
          <w:sz w:val="24"/>
          <w:szCs w:val="24"/>
          <w:lang w:val="en-US"/>
        </w:rPr>
        <w:t>ure</w:t>
      </w:r>
      <w:r w:rsidRPr="00CE34CE">
        <w:rPr>
          <w:rFonts w:ascii="Times New Roman" w:hAnsi="Times New Roman" w:cs="Times New Roman"/>
          <w:b/>
          <w:color w:val="000000" w:themeColor="text1"/>
          <w:sz w:val="24"/>
          <w:szCs w:val="24"/>
          <w:lang w:val="en-US"/>
        </w:rPr>
        <w:t xml:space="preserve"> </w:t>
      </w:r>
      <w:r>
        <w:rPr>
          <w:rFonts w:ascii="Times New Roman" w:hAnsi="Times New Roman" w:cs="Times New Roman"/>
          <w:b/>
          <w:color w:val="000000" w:themeColor="text1"/>
          <w:sz w:val="24"/>
          <w:szCs w:val="24"/>
          <w:lang w:val="en-US"/>
        </w:rPr>
        <w:t>7.</w:t>
      </w:r>
      <w:r w:rsidR="00CE34CE" w:rsidRPr="00CE34CE">
        <w:rPr>
          <w:rFonts w:ascii="Times New Roman" w:hAnsi="Times New Roman" w:cs="Times New Roman"/>
          <w:b/>
          <w:bCs/>
          <w:sz w:val="24"/>
          <w:szCs w:val="24"/>
        </w:rPr>
        <w:t>6: polling page</w:t>
      </w:r>
    </w:p>
    <w:p w14:paraId="40174677" w14:textId="77777777" w:rsidR="00A86DE6" w:rsidRDefault="00A86DE6" w:rsidP="005536A2">
      <w:pPr>
        <w:jc w:val="center"/>
        <w:rPr>
          <w:rFonts w:ascii="Times New Roman" w:hAnsi="Times New Roman" w:cs="Times New Roman"/>
          <w:sz w:val="24"/>
          <w:szCs w:val="24"/>
        </w:rPr>
      </w:pPr>
    </w:p>
    <w:p w14:paraId="57F722C3" w14:textId="1CB1AD10" w:rsidR="00A86DE6" w:rsidRDefault="00CF2179" w:rsidP="005536A2">
      <w:pPr>
        <w:jc w:val="center"/>
        <w:rPr>
          <w:rFonts w:ascii="Times New Roman" w:hAnsi="Times New Roman" w:cs="Times New Roman"/>
          <w:sz w:val="24"/>
          <w:szCs w:val="24"/>
        </w:rPr>
      </w:pPr>
      <w:r>
        <w:rPr>
          <w:noProof/>
        </w:rPr>
        <w:drawing>
          <wp:inline distT="0" distB="0" distL="0" distR="0" wp14:anchorId="6748FFA0" wp14:editId="76FABD2A">
            <wp:extent cx="5502910" cy="309372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2910" cy="3093720"/>
                    </a:xfrm>
                    <a:prstGeom prst="rect">
                      <a:avLst/>
                    </a:prstGeom>
                  </pic:spPr>
                </pic:pic>
              </a:graphicData>
            </a:graphic>
          </wp:inline>
        </w:drawing>
      </w:r>
    </w:p>
    <w:p w14:paraId="3EFD8362" w14:textId="19839A86" w:rsidR="00A86DE6" w:rsidRDefault="003934EA" w:rsidP="005536A2">
      <w:pPr>
        <w:jc w:val="center"/>
        <w:rPr>
          <w:rFonts w:ascii="Times New Roman" w:hAnsi="Times New Roman" w:cs="Times New Roman"/>
          <w:b/>
          <w:bCs/>
          <w:sz w:val="24"/>
          <w:szCs w:val="24"/>
        </w:rPr>
      </w:pPr>
      <w:r w:rsidRPr="00CE34CE">
        <w:rPr>
          <w:rFonts w:ascii="Times New Roman" w:hAnsi="Times New Roman" w:cs="Times New Roman"/>
          <w:b/>
          <w:color w:val="000000" w:themeColor="text1"/>
          <w:sz w:val="24"/>
          <w:szCs w:val="24"/>
          <w:lang w:val="en-US"/>
        </w:rPr>
        <w:t>Fig</w:t>
      </w:r>
      <w:r>
        <w:rPr>
          <w:rFonts w:ascii="Times New Roman" w:hAnsi="Times New Roman" w:cs="Times New Roman"/>
          <w:b/>
          <w:color w:val="000000" w:themeColor="text1"/>
          <w:sz w:val="24"/>
          <w:szCs w:val="24"/>
          <w:lang w:val="en-US"/>
        </w:rPr>
        <w:t>ure</w:t>
      </w:r>
      <w:r w:rsidRPr="00CE34CE">
        <w:rPr>
          <w:rFonts w:ascii="Times New Roman" w:hAnsi="Times New Roman" w:cs="Times New Roman"/>
          <w:b/>
          <w:color w:val="000000" w:themeColor="text1"/>
          <w:sz w:val="24"/>
          <w:szCs w:val="24"/>
          <w:lang w:val="en-US"/>
        </w:rPr>
        <w:t xml:space="preserve"> </w:t>
      </w:r>
      <w:r>
        <w:rPr>
          <w:rFonts w:ascii="Times New Roman" w:hAnsi="Times New Roman" w:cs="Times New Roman"/>
          <w:b/>
          <w:color w:val="000000" w:themeColor="text1"/>
          <w:sz w:val="24"/>
          <w:szCs w:val="24"/>
          <w:lang w:val="en-US"/>
        </w:rPr>
        <w:t>7.</w:t>
      </w:r>
      <w:r w:rsidR="00CE34CE" w:rsidRPr="00CE34CE">
        <w:rPr>
          <w:rFonts w:ascii="Times New Roman" w:hAnsi="Times New Roman" w:cs="Times New Roman"/>
          <w:b/>
          <w:bCs/>
          <w:sz w:val="24"/>
          <w:szCs w:val="24"/>
        </w:rPr>
        <w:t>7: election result page</w:t>
      </w:r>
    </w:p>
    <w:p w14:paraId="73330AFB" w14:textId="083922EB" w:rsidR="00CE34CE" w:rsidRDefault="00CE34CE" w:rsidP="005536A2">
      <w:pPr>
        <w:jc w:val="center"/>
        <w:rPr>
          <w:rFonts w:ascii="Times New Roman" w:hAnsi="Times New Roman" w:cs="Times New Roman"/>
          <w:b/>
          <w:bCs/>
          <w:sz w:val="24"/>
          <w:szCs w:val="24"/>
        </w:rPr>
      </w:pPr>
    </w:p>
    <w:p w14:paraId="12FD3BDC" w14:textId="77777777" w:rsidR="00CE34CE" w:rsidRPr="00CE34CE" w:rsidRDefault="00CE34CE" w:rsidP="005536A2">
      <w:pPr>
        <w:jc w:val="center"/>
        <w:rPr>
          <w:rFonts w:ascii="Times New Roman" w:hAnsi="Times New Roman" w:cs="Times New Roman"/>
          <w:b/>
          <w:bCs/>
          <w:sz w:val="24"/>
          <w:szCs w:val="24"/>
        </w:rPr>
      </w:pPr>
    </w:p>
    <w:p w14:paraId="1EA619B3" w14:textId="4635F477" w:rsidR="00A86DE6" w:rsidRDefault="00CE34CE" w:rsidP="005536A2">
      <w:pPr>
        <w:jc w:val="center"/>
        <w:rPr>
          <w:rFonts w:ascii="Times New Roman" w:hAnsi="Times New Roman" w:cs="Times New Roman"/>
          <w:sz w:val="24"/>
          <w:szCs w:val="24"/>
        </w:rPr>
      </w:pPr>
      <w:r>
        <w:rPr>
          <w:noProof/>
        </w:rPr>
        <w:lastRenderedPageBreak/>
        <w:drawing>
          <wp:inline distT="0" distB="0" distL="0" distR="0" wp14:anchorId="19D81094" wp14:editId="517D125A">
            <wp:extent cx="5502910" cy="309372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02910" cy="3093720"/>
                    </a:xfrm>
                    <a:prstGeom prst="rect">
                      <a:avLst/>
                    </a:prstGeom>
                  </pic:spPr>
                </pic:pic>
              </a:graphicData>
            </a:graphic>
          </wp:inline>
        </w:drawing>
      </w:r>
    </w:p>
    <w:p w14:paraId="1EF0570B" w14:textId="6D6902E7" w:rsidR="00CE34CE" w:rsidRPr="00CE34CE" w:rsidRDefault="003934EA" w:rsidP="005536A2">
      <w:pPr>
        <w:jc w:val="center"/>
        <w:rPr>
          <w:rFonts w:ascii="Times New Roman" w:hAnsi="Times New Roman" w:cs="Times New Roman"/>
          <w:b/>
          <w:bCs/>
          <w:sz w:val="24"/>
          <w:szCs w:val="24"/>
        </w:rPr>
      </w:pPr>
      <w:r w:rsidRPr="00CE34CE">
        <w:rPr>
          <w:rFonts w:ascii="Times New Roman" w:hAnsi="Times New Roman" w:cs="Times New Roman"/>
          <w:b/>
          <w:color w:val="000000" w:themeColor="text1"/>
          <w:sz w:val="24"/>
          <w:szCs w:val="24"/>
          <w:lang w:val="en-US"/>
        </w:rPr>
        <w:t>Fig</w:t>
      </w:r>
      <w:r>
        <w:rPr>
          <w:rFonts w:ascii="Times New Roman" w:hAnsi="Times New Roman" w:cs="Times New Roman"/>
          <w:b/>
          <w:color w:val="000000" w:themeColor="text1"/>
          <w:sz w:val="24"/>
          <w:szCs w:val="24"/>
          <w:lang w:val="en-US"/>
        </w:rPr>
        <w:t>ure</w:t>
      </w:r>
      <w:r w:rsidRPr="00CE34CE">
        <w:rPr>
          <w:rFonts w:ascii="Times New Roman" w:hAnsi="Times New Roman" w:cs="Times New Roman"/>
          <w:b/>
          <w:color w:val="000000" w:themeColor="text1"/>
          <w:sz w:val="24"/>
          <w:szCs w:val="24"/>
          <w:lang w:val="en-US"/>
        </w:rPr>
        <w:t xml:space="preserve"> </w:t>
      </w:r>
      <w:r>
        <w:rPr>
          <w:rFonts w:ascii="Times New Roman" w:hAnsi="Times New Roman" w:cs="Times New Roman"/>
          <w:b/>
          <w:color w:val="000000" w:themeColor="text1"/>
          <w:sz w:val="24"/>
          <w:szCs w:val="24"/>
          <w:lang w:val="en-US"/>
        </w:rPr>
        <w:t>7.</w:t>
      </w:r>
      <w:r w:rsidR="00CE34CE" w:rsidRPr="00CE34CE">
        <w:rPr>
          <w:rFonts w:ascii="Times New Roman" w:hAnsi="Times New Roman" w:cs="Times New Roman"/>
          <w:b/>
          <w:bCs/>
          <w:sz w:val="24"/>
          <w:szCs w:val="24"/>
        </w:rPr>
        <w:t>8: logout page</w:t>
      </w:r>
    </w:p>
    <w:p w14:paraId="6534AC5C" w14:textId="77777777" w:rsidR="00A86DE6" w:rsidRDefault="00A86DE6" w:rsidP="005536A2">
      <w:pPr>
        <w:jc w:val="center"/>
        <w:rPr>
          <w:rFonts w:ascii="Times New Roman" w:hAnsi="Times New Roman" w:cs="Times New Roman"/>
          <w:sz w:val="24"/>
          <w:szCs w:val="24"/>
        </w:rPr>
      </w:pPr>
    </w:p>
    <w:p w14:paraId="30C53870" w14:textId="497A390B" w:rsidR="00A86DE6" w:rsidRDefault="00A86DE6" w:rsidP="005536A2">
      <w:pPr>
        <w:jc w:val="center"/>
        <w:rPr>
          <w:rFonts w:ascii="Times New Roman" w:hAnsi="Times New Roman" w:cs="Times New Roman"/>
          <w:sz w:val="24"/>
          <w:szCs w:val="24"/>
        </w:rPr>
      </w:pPr>
    </w:p>
    <w:p w14:paraId="70EB29D1" w14:textId="08B03A6E" w:rsidR="00802A55" w:rsidRDefault="00802A55" w:rsidP="005536A2">
      <w:pPr>
        <w:jc w:val="center"/>
        <w:rPr>
          <w:rFonts w:ascii="Times New Roman" w:hAnsi="Times New Roman" w:cs="Times New Roman"/>
          <w:sz w:val="24"/>
          <w:szCs w:val="24"/>
        </w:rPr>
      </w:pPr>
    </w:p>
    <w:p w14:paraId="6BBE390B" w14:textId="7B9F45D7" w:rsidR="00802A55" w:rsidRDefault="00802A55" w:rsidP="005536A2">
      <w:pPr>
        <w:jc w:val="center"/>
        <w:rPr>
          <w:rFonts w:ascii="Times New Roman" w:hAnsi="Times New Roman" w:cs="Times New Roman"/>
          <w:sz w:val="24"/>
          <w:szCs w:val="24"/>
        </w:rPr>
      </w:pPr>
    </w:p>
    <w:p w14:paraId="28474A35" w14:textId="51F6ABE5" w:rsidR="00802A55" w:rsidRDefault="00802A55" w:rsidP="005536A2">
      <w:pPr>
        <w:jc w:val="center"/>
        <w:rPr>
          <w:rFonts w:ascii="Times New Roman" w:hAnsi="Times New Roman" w:cs="Times New Roman"/>
          <w:sz w:val="24"/>
          <w:szCs w:val="24"/>
        </w:rPr>
      </w:pPr>
    </w:p>
    <w:p w14:paraId="7F2D4575" w14:textId="06CE8E79" w:rsidR="00802A55" w:rsidRDefault="00802A55" w:rsidP="005536A2">
      <w:pPr>
        <w:jc w:val="center"/>
        <w:rPr>
          <w:rFonts w:ascii="Times New Roman" w:hAnsi="Times New Roman" w:cs="Times New Roman"/>
          <w:sz w:val="24"/>
          <w:szCs w:val="24"/>
        </w:rPr>
      </w:pPr>
    </w:p>
    <w:p w14:paraId="3D3C59E6" w14:textId="4F51B142" w:rsidR="00802A55" w:rsidRDefault="00802A55" w:rsidP="005536A2">
      <w:pPr>
        <w:jc w:val="center"/>
        <w:rPr>
          <w:rFonts w:ascii="Times New Roman" w:hAnsi="Times New Roman" w:cs="Times New Roman"/>
          <w:sz w:val="24"/>
          <w:szCs w:val="24"/>
        </w:rPr>
      </w:pPr>
    </w:p>
    <w:p w14:paraId="0C0A0F9D" w14:textId="7905BD51" w:rsidR="00802A55" w:rsidRDefault="00802A55" w:rsidP="005536A2">
      <w:pPr>
        <w:jc w:val="center"/>
        <w:rPr>
          <w:rFonts w:ascii="Times New Roman" w:hAnsi="Times New Roman" w:cs="Times New Roman"/>
          <w:sz w:val="24"/>
          <w:szCs w:val="24"/>
        </w:rPr>
      </w:pPr>
    </w:p>
    <w:p w14:paraId="6C3CD0F9" w14:textId="7429C6BB" w:rsidR="00802A55" w:rsidRDefault="00802A55" w:rsidP="005536A2">
      <w:pPr>
        <w:jc w:val="center"/>
        <w:rPr>
          <w:rFonts w:ascii="Times New Roman" w:hAnsi="Times New Roman" w:cs="Times New Roman"/>
          <w:sz w:val="24"/>
          <w:szCs w:val="24"/>
        </w:rPr>
      </w:pPr>
    </w:p>
    <w:p w14:paraId="01B9F1E4" w14:textId="55817857" w:rsidR="00802A55" w:rsidRDefault="00802A55" w:rsidP="005536A2">
      <w:pPr>
        <w:jc w:val="center"/>
        <w:rPr>
          <w:rFonts w:ascii="Times New Roman" w:hAnsi="Times New Roman" w:cs="Times New Roman"/>
          <w:sz w:val="24"/>
          <w:szCs w:val="24"/>
        </w:rPr>
      </w:pPr>
    </w:p>
    <w:p w14:paraId="62F28A81" w14:textId="0DB87319" w:rsidR="00802A55" w:rsidRDefault="00802A55" w:rsidP="005536A2">
      <w:pPr>
        <w:jc w:val="center"/>
        <w:rPr>
          <w:rFonts w:ascii="Times New Roman" w:hAnsi="Times New Roman" w:cs="Times New Roman"/>
          <w:sz w:val="24"/>
          <w:szCs w:val="24"/>
        </w:rPr>
      </w:pPr>
    </w:p>
    <w:p w14:paraId="78243FB3" w14:textId="21ACAA05" w:rsidR="00802A55" w:rsidRDefault="00802A55" w:rsidP="005536A2">
      <w:pPr>
        <w:jc w:val="center"/>
        <w:rPr>
          <w:rFonts w:ascii="Times New Roman" w:hAnsi="Times New Roman" w:cs="Times New Roman"/>
          <w:sz w:val="24"/>
          <w:szCs w:val="24"/>
        </w:rPr>
      </w:pPr>
    </w:p>
    <w:p w14:paraId="78033C2F" w14:textId="77777777" w:rsidR="00802A55" w:rsidRDefault="00802A55" w:rsidP="005536A2">
      <w:pPr>
        <w:jc w:val="center"/>
        <w:rPr>
          <w:rFonts w:ascii="Times New Roman" w:hAnsi="Times New Roman" w:cs="Times New Roman"/>
          <w:sz w:val="24"/>
          <w:szCs w:val="24"/>
        </w:rPr>
      </w:pPr>
    </w:p>
    <w:p w14:paraId="1912F390" w14:textId="77777777" w:rsidR="00A86DE6" w:rsidRDefault="00A86DE6" w:rsidP="005536A2">
      <w:pPr>
        <w:jc w:val="center"/>
        <w:rPr>
          <w:rFonts w:ascii="Times New Roman" w:hAnsi="Times New Roman" w:cs="Times New Roman"/>
          <w:sz w:val="24"/>
          <w:szCs w:val="24"/>
        </w:rPr>
      </w:pPr>
    </w:p>
    <w:p w14:paraId="76B05BB1" w14:textId="77777777" w:rsidR="00CE34CE" w:rsidRDefault="00CE34CE" w:rsidP="00A86DE6">
      <w:pPr>
        <w:rPr>
          <w:rFonts w:ascii="Times New Roman" w:hAnsi="Times New Roman" w:cs="Times New Roman"/>
          <w:b/>
          <w:sz w:val="32"/>
          <w:szCs w:val="32"/>
        </w:rPr>
      </w:pPr>
    </w:p>
    <w:p w14:paraId="4584B9B0" w14:textId="77777777" w:rsidR="00A86DE6" w:rsidRDefault="00A86DE6" w:rsidP="0053516B">
      <w:pPr>
        <w:jc w:val="center"/>
        <w:rPr>
          <w:rFonts w:ascii="Times New Roman" w:hAnsi="Times New Roman" w:cs="Times New Roman"/>
          <w:b/>
          <w:sz w:val="32"/>
          <w:szCs w:val="32"/>
        </w:rPr>
      </w:pPr>
      <w:r>
        <w:rPr>
          <w:rFonts w:ascii="Times New Roman" w:hAnsi="Times New Roman" w:cs="Times New Roman"/>
          <w:b/>
          <w:sz w:val="32"/>
          <w:szCs w:val="32"/>
        </w:rPr>
        <w:lastRenderedPageBreak/>
        <w:t>CONCLUSION</w:t>
      </w:r>
      <w:r w:rsidR="0053516B">
        <w:rPr>
          <w:rFonts w:ascii="Times New Roman" w:hAnsi="Times New Roman" w:cs="Times New Roman"/>
          <w:b/>
          <w:sz w:val="32"/>
          <w:szCs w:val="32"/>
        </w:rPr>
        <w:t xml:space="preserve"> AND FUTURE ENHANCEMENT</w:t>
      </w:r>
    </w:p>
    <w:p w14:paraId="0FD46111" w14:textId="77777777" w:rsidR="0053516B" w:rsidRDefault="0053516B" w:rsidP="0053516B">
      <w:pPr>
        <w:rPr>
          <w:rFonts w:ascii="Times New Roman" w:hAnsi="Times New Roman" w:cs="Times New Roman"/>
          <w:b/>
          <w:sz w:val="28"/>
          <w:szCs w:val="28"/>
        </w:rPr>
      </w:pPr>
    </w:p>
    <w:p w14:paraId="619C91A1" w14:textId="77777777" w:rsidR="0053516B" w:rsidRPr="0053516B" w:rsidRDefault="0053516B" w:rsidP="0053516B">
      <w:pPr>
        <w:rPr>
          <w:rFonts w:ascii="Times New Roman" w:hAnsi="Times New Roman" w:cs="Times New Roman"/>
          <w:b/>
          <w:sz w:val="28"/>
          <w:szCs w:val="28"/>
        </w:rPr>
      </w:pPr>
      <w:r>
        <w:rPr>
          <w:rFonts w:ascii="Times New Roman" w:hAnsi="Times New Roman" w:cs="Times New Roman"/>
          <w:b/>
          <w:sz w:val="28"/>
          <w:szCs w:val="28"/>
        </w:rPr>
        <w:t>CONCLUSION</w:t>
      </w:r>
    </w:p>
    <w:p w14:paraId="506D92A8" w14:textId="77777777" w:rsidR="00F973CC" w:rsidRPr="002F72EF" w:rsidRDefault="00A86DE6" w:rsidP="00A504AA">
      <w:pPr>
        <w:ind w:firstLine="720"/>
        <w:jc w:val="both"/>
        <w:rPr>
          <w:rFonts w:ascii="Times New Roman" w:hAnsi="Times New Roman" w:cs="Times New Roman"/>
          <w:sz w:val="24"/>
          <w:szCs w:val="24"/>
        </w:rPr>
      </w:pPr>
      <w:r>
        <w:rPr>
          <w:rFonts w:ascii="Times New Roman" w:hAnsi="Times New Roman" w:cs="Times New Roman"/>
          <w:b/>
          <w:sz w:val="32"/>
          <w:szCs w:val="32"/>
        </w:rPr>
        <w:tab/>
      </w:r>
      <w:r w:rsidR="00F973CC" w:rsidRPr="002F72EF">
        <w:rPr>
          <w:rFonts w:ascii="Times New Roman" w:hAnsi="Times New Roman" w:cs="Times New Roman"/>
          <w:sz w:val="24"/>
          <w:szCs w:val="24"/>
        </w:rPr>
        <w:t xml:space="preserve">This Online Voting system will manage the Voter’s information by which voter can login and use his voting rights. The system will incorporate all features of   Voting system.  </w:t>
      </w:r>
      <w:proofErr w:type="gramStart"/>
      <w:r w:rsidR="00F973CC" w:rsidRPr="002F72EF">
        <w:rPr>
          <w:rFonts w:ascii="Times New Roman" w:hAnsi="Times New Roman" w:cs="Times New Roman"/>
          <w:sz w:val="24"/>
          <w:szCs w:val="24"/>
        </w:rPr>
        <w:t>It  provides</w:t>
      </w:r>
      <w:proofErr w:type="gramEnd"/>
      <w:r w:rsidR="00F973CC" w:rsidRPr="002F72EF">
        <w:rPr>
          <w:rFonts w:ascii="Times New Roman" w:hAnsi="Times New Roman" w:cs="Times New Roman"/>
          <w:sz w:val="24"/>
          <w:szCs w:val="24"/>
        </w:rPr>
        <w:t xml:space="preserve"> the tools for maintaining voter’s vote to every party and it count total no. of votes of every party. There is a DATABASE which is maintained by the ELECTION COMMISION OF INDIA in which all the names of voter with complete information is stored.</w:t>
      </w:r>
    </w:p>
    <w:p w14:paraId="16A00961" w14:textId="77777777" w:rsidR="00F973CC" w:rsidRPr="002F72EF" w:rsidRDefault="00F973CC" w:rsidP="00A504AA">
      <w:pPr>
        <w:ind w:firstLine="720"/>
        <w:jc w:val="both"/>
        <w:rPr>
          <w:rFonts w:ascii="Times New Roman" w:hAnsi="Times New Roman" w:cs="Times New Roman"/>
          <w:sz w:val="24"/>
          <w:szCs w:val="24"/>
        </w:rPr>
      </w:pPr>
      <w:r w:rsidRPr="002F72EF">
        <w:rPr>
          <w:rFonts w:ascii="Times New Roman" w:hAnsi="Times New Roman" w:cs="Times New Roman"/>
          <w:sz w:val="24"/>
          <w:szCs w:val="24"/>
        </w:rPr>
        <w:t xml:space="preserve">In this user who is above 18 year’s register his/her </w:t>
      </w:r>
      <w:proofErr w:type="gramStart"/>
      <w:r w:rsidRPr="002F72EF">
        <w:rPr>
          <w:rFonts w:ascii="Times New Roman" w:hAnsi="Times New Roman" w:cs="Times New Roman"/>
          <w:sz w:val="24"/>
          <w:szCs w:val="24"/>
        </w:rPr>
        <w:t>information  on</w:t>
      </w:r>
      <w:proofErr w:type="gramEnd"/>
      <w:r w:rsidRPr="002F72EF">
        <w:rPr>
          <w:rFonts w:ascii="Times New Roman" w:hAnsi="Times New Roman" w:cs="Times New Roman"/>
          <w:sz w:val="24"/>
          <w:szCs w:val="24"/>
        </w:rPr>
        <w:t xml:space="preserve"> the database and when he/she want to vote he/she has to login by his id and password and can vote to any party only single time. Voting detail store in database and the result is displayed by calculation. By online voting system percentage of voting is increases. It decreases the cost and time of voting process. It is very easy to use and It is </w:t>
      </w:r>
      <w:proofErr w:type="gramStart"/>
      <w:r w:rsidRPr="002F72EF">
        <w:rPr>
          <w:rFonts w:ascii="Times New Roman" w:hAnsi="Times New Roman" w:cs="Times New Roman"/>
          <w:sz w:val="24"/>
          <w:szCs w:val="24"/>
        </w:rPr>
        <w:t>vary</w:t>
      </w:r>
      <w:proofErr w:type="gramEnd"/>
      <w:r w:rsidRPr="002F72EF">
        <w:rPr>
          <w:rFonts w:ascii="Times New Roman" w:hAnsi="Times New Roman" w:cs="Times New Roman"/>
          <w:sz w:val="24"/>
          <w:szCs w:val="24"/>
        </w:rPr>
        <w:t xml:space="preserve"> less time consuming. It is very easy to debug.</w:t>
      </w:r>
    </w:p>
    <w:p w14:paraId="51E312A6" w14:textId="77777777" w:rsidR="00A86DE6" w:rsidRPr="00D92628" w:rsidRDefault="00D92628" w:rsidP="00A86DE6">
      <w:pPr>
        <w:spacing w:line="360" w:lineRule="auto"/>
        <w:rPr>
          <w:rFonts w:ascii="Times New Roman" w:hAnsi="Times New Roman" w:cs="Times New Roman"/>
          <w:b/>
          <w:sz w:val="28"/>
          <w:szCs w:val="28"/>
        </w:rPr>
      </w:pPr>
      <w:r w:rsidRPr="00D92628">
        <w:rPr>
          <w:rFonts w:ascii="Times New Roman" w:hAnsi="Times New Roman" w:cs="Times New Roman"/>
          <w:b/>
          <w:sz w:val="28"/>
          <w:szCs w:val="28"/>
        </w:rPr>
        <w:t>FUTURE ENHANCEMENT</w:t>
      </w:r>
    </w:p>
    <w:p w14:paraId="0F4F48B8" w14:textId="77777777" w:rsidR="00A86DE6" w:rsidRPr="00D92628" w:rsidRDefault="00A86DE6" w:rsidP="00A86DE6">
      <w:pPr>
        <w:spacing w:line="360" w:lineRule="auto"/>
        <w:ind w:firstLine="350"/>
        <w:rPr>
          <w:rFonts w:ascii="Times New Roman" w:hAnsi="Times New Roman" w:cs="Times New Roman"/>
          <w:sz w:val="24"/>
          <w:szCs w:val="24"/>
        </w:rPr>
      </w:pPr>
      <w:r w:rsidRPr="00D92628">
        <w:rPr>
          <w:rFonts w:ascii="Times New Roman" w:hAnsi="Times New Roman" w:cs="Times New Roman"/>
          <w:sz w:val="24"/>
          <w:szCs w:val="24"/>
        </w:rPr>
        <w:t>The future enhancements that can be made include:</w:t>
      </w:r>
    </w:p>
    <w:p w14:paraId="6FA56939" w14:textId="5C9F2091" w:rsidR="00A86DE6" w:rsidRPr="00D92628" w:rsidRDefault="0094679C" w:rsidP="00A86DE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Can vote from home</w:t>
      </w:r>
      <w:r w:rsidR="00A86DE6" w:rsidRPr="00D92628">
        <w:rPr>
          <w:rFonts w:ascii="Times New Roman" w:hAnsi="Times New Roman" w:cs="Times New Roman"/>
          <w:sz w:val="24"/>
          <w:szCs w:val="24"/>
        </w:rPr>
        <w:t>.</w:t>
      </w:r>
    </w:p>
    <w:p w14:paraId="37C29A42" w14:textId="2A1191E5" w:rsidR="00A86DE6" w:rsidRPr="00D92628" w:rsidRDefault="0094679C" w:rsidP="00A86DE6">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Reduction of mans power</w:t>
      </w:r>
      <w:r w:rsidR="00A86DE6" w:rsidRPr="00D92628">
        <w:rPr>
          <w:rFonts w:ascii="Times New Roman" w:hAnsi="Times New Roman" w:cs="Times New Roman"/>
          <w:sz w:val="24"/>
          <w:szCs w:val="24"/>
        </w:rPr>
        <w:t>.</w:t>
      </w:r>
    </w:p>
    <w:p w14:paraId="49CE276D" w14:textId="77777777" w:rsidR="003934EA" w:rsidRDefault="003934EA" w:rsidP="003934EA">
      <w:pPr>
        <w:jc w:val="center"/>
        <w:rPr>
          <w:rFonts w:ascii="Times New Roman" w:hAnsi="Times New Roman" w:cs="Times New Roman"/>
          <w:b/>
          <w:sz w:val="32"/>
          <w:szCs w:val="32"/>
        </w:rPr>
      </w:pPr>
    </w:p>
    <w:p w14:paraId="087BCAD0" w14:textId="77777777" w:rsidR="003934EA" w:rsidRDefault="003934EA" w:rsidP="003934EA">
      <w:pPr>
        <w:jc w:val="center"/>
        <w:rPr>
          <w:rFonts w:ascii="Times New Roman" w:hAnsi="Times New Roman" w:cs="Times New Roman"/>
          <w:b/>
          <w:sz w:val="32"/>
          <w:szCs w:val="32"/>
        </w:rPr>
      </w:pPr>
    </w:p>
    <w:p w14:paraId="3EB14239" w14:textId="77777777" w:rsidR="003934EA" w:rsidRDefault="003934EA" w:rsidP="003934EA">
      <w:pPr>
        <w:jc w:val="center"/>
        <w:rPr>
          <w:rFonts w:ascii="Times New Roman" w:hAnsi="Times New Roman" w:cs="Times New Roman"/>
          <w:b/>
          <w:sz w:val="32"/>
          <w:szCs w:val="32"/>
        </w:rPr>
      </w:pPr>
    </w:p>
    <w:p w14:paraId="70F41191" w14:textId="77777777" w:rsidR="003934EA" w:rsidRDefault="003934EA" w:rsidP="003934EA">
      <w:pPr>
        <w:jc w:val="center"/>
        <w:rPr>
          <w:rFonts w:ascii="Times New Roman" w:hAnsi="Times New Roman" w:cs="Times New Roman"/>
          <w:b/>
          <w:sz w:val="32"/>
          <w:szCs w:val="32"/>
        </w:rPr>
      </w:pPr>
    </w:p>
    <w:p w14:paraId="2C4343BF" w14:textId="77777777" w:rsidR="003934EA" w:rsidRDefault="003934EA" w:rsidP="003934EA">
      <w:pPr>
        <w:jc w:val="center"/>
        <w:rPr>
          <w:rFonts w:ascii="Times New Roman" w:hAnsi="Times New Roman" w:cs="Times New Roman"/>
          <w:b/>
          <w:sz w:val="32"/>
          <w:szCs w:val="32"/>
        </w:rPr>
      </w:pPr>
    </w:p>
    <w:p w14:paraId="067FFCF6" w14:textId="77777777" w:rsidR="003934EA" w:rsidRDefault="003934EA" w:rsidP="003934EA">
      <w:pPr>
        <w:jc w:val="center"/>
        <w:rPr>
          <w:rFonts w:ascii="Times New Roman" w:hAnsi="Times New Roman" w:cs="Times New Roman"/>
          <w:b/>
          <w:sz w:val="32"/>
          <w:szCs w:val="32"/>
        </w:rPr>
      </w:pPr>
    </w:p>
    <w:p w14:paraId="75D1DCB6" w14:textId="77777777" w:rsidR="003934EA" w:rsidRDefault="003934EA" w:rsidP="003934EA">
      <w:pPr>
        <w:jc w:val="center"/>
        <w:rPr>
          <w:rFonts w:ascii="Times New Roman" w:hAnsi="Times New Roman" w:cs="Times New Roman"/>
          <w:b/>
          <w:sz w:val="32"/>
          <w:szCs w:val="32"/>
        </w:rPr>
      </w:pPr>
    </w:p>
    <w:p w14:paraId="07A98D0A" w14:textId="77777777" w:rsidR="003934EA" w:rsidRDefault="003934EA" w:rsidP="003934EA">
      <w:pPr>
        <w:jc w:val="center"/>
        <w:rPr>
          <w:rFonts w:ascii="Times New Roman" w:hAnsi="Times New Roman" w:cs="Times New Roman"/>
          <w:b/>
          <w:sz w:val="32"/>
          <w:szCs w:val="32"/>
        </w:rPr>
      </w:pPr>
    </w:p>
    <w:p w14:paraId="71518554" w14:textId="77777777" w:rsidR="003934EA" w:rsidRDefault="003934EA" w:rsidP="003934EA">
      <w:pPr>
        <w:jc w:val="center"/>
        <w:rPr>
          <w:rFonts w:ascii="Times New Roman" w:hAnsi="Times New Roman" w:cs="Times New Roman"/>
          <w:b/>
          <w:sz w:val="32"/>
          <w:szCs w:val="32"/>
        </w:rPr>
      </w:pPr>
    </w:p>
    <w:p w14:paraId="765216F2" w14:textId="0E947B79" w:rsidR="00A86DE6" w:rsidRPr="0053516B" w:rsidRDefault="00A86DE6" w:rsidP="003934EA">
      <w:pPr>
        <w:jc w:val="center"/>
        <w:rPr>
          <w:rFonts w:ascii="Times New Roman" w:hAnsi="Times New Roman" w:cs="Times New Roman"/>
          <w:b/>
          <w:sz w:val="32"/>
          <w:szCs w:val="32"/>
        </w:rPr>
      </w:pPr>
      <w:r w:rsidRPr="0053516B">
        <w:rPr>
          <w:rFonts w:ascii="Times New Roman" w:hAnsi="Times New Roman" w:cs="Times New Roman"/>
          <w:b/>
          <w:sz w:val="32"/>
          <w:szCs w:val="32"/>
        </w:rPr>
        <w:lastRenderedPageBreak/>
        <w:t>BIBLIOGRAPHY</w:t>
      </w:r>
    </w:p>
    <w:p w14:paraId="4647268B" w14:textId="77777777" w:rsidR="00A86DE6" w:rsidRPr="0053516B" w:rsidRDefault="00A86DE6" w:rsidP="00A86DE6">
      <w:pPr>
        <w:rPr>
          <w:rFonts w:ascii="Times New Roman" w:hAnsi="Times New Roman" w:cs="Times New Roman"/>
          <w:sz w:val="28"/>
          <w:szCs w:val="28"/>
          <w:u w:val="single"/>
        </w:rPr>
      </w:pPr>
      <w:r w:rsidRPr="0053516B">
        <w:rPr>
          <w:rFonts w:ascii="Times New Roman" w:hAnsi="Times New Roman" w:cs="Times New Roman"/>
          <w:sz w:val="28"/>
          <w:szCs w:val="28"/>
          <w:u w:val="single"/>
        </w:rPr>
        <w:t>Books:</w:t>
      </w:r>
    </w:p>
    <w:p w14:paraId="329E7A3D" w14:textId="77777777" w:rsidR="00A86DE6" w:rsidRPr="0053516B" w:rsidRDefault="00A86DE6" w:rsidP="00616F2A">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53516B">
        <w:rPr>
          <w:rFonts w:ascii="Times New Roman" w:hAnsi="Times New Roman" w:cs="Times New Roman"/>
          <w:sz w:val="24"/>
          <w:szCs w:val="24"/>
        </w:rPr>
        <w:t xml:space="preserve">Randy Connolly, Ricardo Hoar, </w:t>
      </w:r>
      <w:r w:rsidRPr="0053516B">
        <w:rPr>
          <w:rFonts w:ascii="Times New Roman" w:hAnsi="Times New Roman" w:cs="Times New Roman"/>
          <w:b/>
          <w:bCs/>
          <w:sz w:val="24"/>
          <w:szCs w:val="24"/>
        </w:rPr>
        <w:t xml:space="preserve">"Fundamentals of Web Development”, </w:t>
      </w:r>
      <w:r w:rsidRPr="0053516B">
        <w:rPr>
          <w:rFonts w:ascii="Times New Roman" w:hAnsi="Times New Roman" w:cs="Times New Roman"/>
          <w:sz w:val="24"/>
          <w:szCs w:val="24"/>
        </w:rPr>
        <w:t>1</w:t>
      </w:r>
      <w:r w:rsidRPr="0053516B">
        <w:rPr>
          <w:rFonts w:ascii="Times New Roman" w:hAnsi="Times New Roman" w:cs="Times New Roman"/>
          <w:sz w:val="16"/>
          <w:szCs w:val="16"/>
        </w:rPr>
        <w:t>st</w:t>
      </w:r>
      <w:r w:rsidR="00616F2A" w:rsidRPr="0053516B">
        <w:rPr>
          <w:rFonts w:ascii="Times New Roman" w:hAnsi="Times New Roman" w:cs="Times New Roman"/>
          <w:sz w:val="24"/>
          <w:szCs w:val="24"/>
        </w:rPr>
        <w:t>Edition.</w:t>
      </w:r>
    </w:p>
    <w:p w14:paraId="04C4448A" w14:textId="77777777" w:rsidR="00616F2A" w:rsidRPr="0053516B" w:rsidRDefault="00616F2A" w:rsidP="00616F2A">
      <w:pPr>
        <w:pStyle w:val="ListParagraph"/>
        <w:numPr>
          <w:ilvl w:val="0"/>
          <w:numId w:val="9"/>
        </w:numPr>
        <w:autoSpaceDE w:val="0"/>
        <w:autoSpaceDN w:val="0"/>
        <w:adjustRightInd w:val="0"/>
        <w:spacing w:after="0" w:line="240" w:lineRule="auto"/>
        <w:rPr>
          <w:rFonts w:ascii="Times New Roman" w:hAnsi="Times New Roman" w:cs="Times New Roman"/>
          <w:b/>
          <w:bCs/>
          <w:sz w:val="24"/>
          <w:szCs w:val="24"/>
        </w:rPr>
      </w:pPr>
      <w:r w:rsidRPr="0053516B">
        <w:rPr>
          <w:rFonts w:ascii="Times New Roman" w:hAnsi="Times New Roman" w:cs="Times New Roman"/>
          <w:sz w:val="24"/>
          <w:szCs w:val="24"/>
        </w:rPr>
        <w:t xml:space="preserve">Robin Nixon, </w:t>
      </w:r>
      <w:r w:rsidRPr="0053516B">
        <w:rPr>
          <w:rFonts w:ascii="Times New Roman" w:hAnsi="Times New Roman" w:cs="Times New Roman"/>
          <w:b/>
          <w:bCs/>
          <w:sz w:val="24"/>
          <w:szCs w:val="24"/>
        </w:rPr>
        <w:t>“Learning PHP, MySQL &amp;JavaScript with jQuery, CSS and</w:t>
      </w:r>
    </w:p>
    <w:p w14:paraId="78861575" w14:textId="77777777" w:rsidR="00616F2A" w:rsidRPr="0053516B" w:rsidRDefault="00616F2A" w:rsidP="00616F2A">
      <w:pPr>
        <w:pStyle w:val="ListParagraph"/>
        <w:autoSpaceDE w:val="0"/>
        <w:autoSpaceDN w:val="0"/>
        <w:adjustRightInd w:val="0"/>
        <w:spacing w:after="0" w:line="240" w:lineRule="auto"/>
        <w:rPr>
          <w:rFonts w:ascii="Times New Roman" w:hAnsi="Times New Roman" w:cs="Times New Roman"/>
          <w:sz w:val="24"/>
          <w:szCs w:val="24"/>
        </w:rPr>
      </w:pPr>
      <w:r w:rsidRPr="0053516B">
        <w:rPr>
          <w:rFonts w:ascii="Times New Roman" w:hAnsi="Times New Roman" w:cs="Times New Roman"/>
          <w:b/>
          <w:bCs/>
          <w:sz w:val="24"/>
          <w:szCs w:val="24"/>
        </w:rPr>
        <w:t xml:space="preserve">HTML5”, </w:t>
      </w:r>
      <w:r w:rsidRPr="0053516B">
        <w:rPr>
          <w:rFonts w:ascii="Times New Roman" w:hAnsi="Times New Roman" w:cs="Times New Roman"/>
          <w:sz w:val="24"/>
          <w:szCs w:val="24"/>
        </w:rPr>
        <w:t>4</w:t>
      </w:r>
      <w:r w:rsidRPr="0053516B">
        <w:rPr>
          <w:rFonts w:ascii="Times New Roman" w:hAnsi="Times New Roman" w:cs="Times New Roman"/>
          <w:sz w:val="16"/>
          <w:szCs w:val="16"/>
        </w:rPr>
        <w:t>th</w:t>
      </w:r>
      <w:r w:rsidRPr="0053516B">
        <w:rPr>
          <w:rFonts w:ascii="Times New Roman" w:hAnsi="Times New Roman" w:cs="Times New Roman"/>
          <w:sz w:val="24"/>
          <w:szCs w:val="24"/>
        </w:rPr>
        <w:t>Edition, O’Reilly Publications, 2015.</w:t>
      </w:r>
    </w:p>
    <w:p w14:paraId="4AF2139A" w14:textId="77777777" w:rsidR="00A86DE6" w:rsidRPr="0053516B" w:rsidRDefault="00A86DE6" w:rsidP="00A86DE6">
      <w:pPr>
        <w:rPr>
          <w:rFonts w:ascii="Times New Roman" w:hAnsi="Times New Roman" w:cs="Times New Roman"/>
          <w:sz w:val="28"/>
          <w:szCs w:val="28"/>
          <w:u w:val="single"/>
        </w:rPr>
      </w:pPr>
      <w:r w:rsidRPr="0053516B">
        <w:rPr>
          <w:rFonts w:ascii="Times New Roman" w:hAnsi="Times New Roman" w:cs="Times New Roman"/>
          <w:sz w:val="28"/>
          <w:szCs w:val="28"/>
          <w:u w:val="single"/>
        </w:rPr>
        <w:t>Websites:</w:t>
      </w:r>
    </w:p>
    <w:p w14:paraId="43E6DC94" w14:textId="77777777" w:rsidR="00A86DE6" w:rsidRPr="00D92628" w:rsidRDefault="006C6BCD" w:rsidP="00A86DE6">
      <w:pPr>
        <w:pStyle w:val="ListParagraph"/>
        <w:numPr>
          <w:ilvl w:val="0"/>
          <w:numId w:val="7"/>
        </w:numPr>
        <w:spacing w:line="360" w:lineRule="auto"/>
        <w:rPr>
          <w:rFonts w:ascii="Times New Roman" w:hAnsi="Times New Roman" w:cs="Times New Roman"/>
          <w:sz w:val="24"/>
          <w:szCs w:val="24"/>
        </w:rPr>
      </w:pPr>
      <w:hyperlink r:id="rId80" w:history="1">
        <w:r w:rsidR="00A86DE6" w:rsidRPr="00D92628">
          <w:rPr>
            <w:rStyle w:val="Hyperlink"/>
            <w:rFonts w:ascii="Times New Roman" w:hAnsi="Times New Roman" w:cs="Times New Roman"/>
            <w:sz w:val="24"/>
            <w:szCs w:val="24"/>
          </w:rPr>
          <w:t>www.wikipedia.com</w:t>
        </w:r>
      </w:hyperlink>
    </w:p>
    <w:p w14:paraId="0AA8E73F" w14:textId="77777777" w:rsidR="00A86DE6" w:rsidRPr="00D92628" w:rsidRDefault="006C6BCD" w:rsidP="00A86DE6">
      <w:pPr>
        <w:pStyle w:val="ListParagraph"/>
        <w:numPr>
          <w:ilvl w:val="0"/>
          <w:numId w:val="7"/>
        </w:numPr>
        <w:spacing w:line="360" w:lineRule="auto"/>
        <w:rPr>
          <w:rFonts w:ascii="Times New Roman" w:hAnsi="Times New Roman" w:cs="Times New Roman"/>
          <w:sz w:val="24"/>
          <w:szCs w:val="24"/>
        </w:rPr>
      </w:pPr>
      <w:hyperlink r:id="rId81" w:history="1">
        <w:r w:rsidR="00A86DE6" w:rsidRPr="00D92628">
          <w:rPr>
            <w:rStyle w:val="Hyperlink"/>
            <w:rFonts w:ascii="Times New Roman" w:hAnsi="Times New Roman" w:cs="Times New Roman"/>
            <w:sz w:val="24"/>
            <w:szCs w:val="24"/>
          </w:rPr>
          <w:t>www.stackoverflow.com</w:t>
        </w:r>
      </w:hyperlink>
    </w:p>
    <w:p w14:paraId="0CBC0853" w14:textId="77777777" w:rsidR="00A86DE6" w:rsidRPr="00A86DE6" w:rsidRDefault="00A86DE6" w:rsidP="00A86DE6">
      <w:pPr>
        <w:rPr>
          <w:rFonts w:ascii="Times New Roman" w:hAnsi="Times New Roman" w:cs="Times New Roman"/>
          <w:b/>
          <w:sz w:val="32"/>
          <w:szCs w:val="32"/>
        </w:rPr>
      </w:pPr>
    </w:p>
    <w:sectPr w:rsidR="00A86DE6" w:rsidRPr="00A86DE6" w:rsidSect="00A330AA">
      <w:headerReference w:type="default" r:id="rId82"/>
      <w:footerReference w:type="default" r:id="rId83"/>
      <w:pgSz w:w="11906" w:h="16838"/>
      <w:pgMar w:top="1080" w:right="1440" w:bottom="108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AE4D4" w14:textId="77777777" w:rsidR="006C6BCD" w:rsidRDefault="006C6BCD" w:rsidP="00A330AA">
      <w:pPr>
        <w:spacing w:after="0" w:line="240" w:lineRule="auto"/>
      </w:pPr>
      <w:r>
        <w:separator/>
      </w:r>
    </w:p>
  </w:endnote>
  <w:endnote w:type="continuationSeparator" w:id="0">
    <w:p w14:paraId="29E90C24" w14:textId="77777777" w:rsidR="006C6BCD" w:rsidRDefault="006C6BCD" w:rsidP="00A3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66006" w14:textId="77777777" w:rsidR="00266EBB" w:rsidRPr="00266EBB" w:rsidRDefault="00266EBB" w:rsidP="00266EBB">
    <w:pPr>
      <w:pStyle w:val="Footer"/>
    </w:pPr>
  </w:p>
  <w:p w14:paraId="6952458F" w14:textId="77777777" w:rsidR="00266EBB" w:rsidRPr="00616F2A" w:rsidRDefault="00266EBB" w:rsidP="00266EBB">
    <w:pPr>
      <w:pBdr>
        <w:top w:val="thinThickSmallGap" w:sz="24" w:space="1" w:color="auto"/>
      </w:pBdr>
      <w:tabs>
        <w:tab w:val="right" w:pos="9033"/>
      </w:tabs>
      <w:spacing w:after="0"/>
      <w:rPr>
        <w:rFonts w:ascii="Times New Roman" w:hAnsi="Times New Roman" w:cs="Times New Roman"/>
        <w:b/>
        <w:sz w:val="24"/>
        <w:szCs w:val="24"/>
      </w:rPr>
    </w:pPr>
  </w:p>
  <w:p w14:paraId="458584E2" w14:textId="77777777" w:rsidR="00266EBB" w:rsidRPr="00616F2A" w:rsidRDefault="00266EBB" w:rsidP="00266EBB">
    <w:pPr>
      <w:pBdr>
        <w:top w:val="thinThickSmallGap" w:sz="24" w:space="1" w:color="auto"/>
      </w:pBdr>
      <w:tabs>
        <w:tab w:val="right" w:pos="9033"/>
      </w:tabs>
      <w:spacing w:after="0"/>
      <w:rPr>
        <w:rFonts w:ascii="Times New Roman" w:hAnsi="Times New Roman" w:cs="Times New Roman"/>
        <w:b/>
        <w:sz w:val="24"/>
        <w:szCs w:val="24"/>
      </w:rPr>
    </w:pPr>
    <w:r>
      <w:rPr>
        <w:rFonts w:ascii="Times New Roman" w:hAnsi="Times New Roman" w:cs="Times New Roman"/>
        <w:b/>
        <w:sz w:val="24"/>
        <w:szCs w:val="24"/>
      </w:rPr>
      <w:tab/>
    </w:r>
    <w:r w:rsidRPr="00616F2A">
      <w:rPr>
        <w:rFonts w:ascii="Times New Roman" w:eastAsia="Cambria" w:hAnsi="Times New Roman" w:cs="Times New Roman"/>
        <w:b/>
        <w:sz w:val="24"/>
        <w:szCs w:val="24"/>
      </w:rPr>
      <w:t xml:space="preserve">Dept. of CSE                                                 </w:t>
    </w:r>
    <w:r w:rsidRPr="00616F2A">
      <w:rPr>
        <w:rFonts w:ascii="Times New Roman" w:eastAsia="Times New Roman" w:hAnsi="Times New Roman" w:cs="Times New Roman"/>
        <w:b/>
        <w:sz w:val="24"/>
        <w:szCs w:val="24"/>
      </w:rPr>
      <w:fldChar w:fldCharType="begin"/>
    </w:r>
    <w:r w:rsidRPr="00616F2A">
      <w:rPr>
        <w:rFonts w:ascii="Times New Roman" w:hAnsi="Times New Roman" w:cs="Times New Roman"/>
        <w:b/>
        <w:sz w:val="24"/>
        <w:szCs w:val="24"/>
      </w:rPr>
      <w:instrText xml:space="preserve"> PAGE   \* MERGEFORMAT </w:instrText>
    </w:r>
    <w:r w:rsidRPr="00616F2A">
      <w:rPr>
        <w:rFonts w:ascii="Times New Roman" w:eastAsia="Times New Roman" w:hAnsi="Times New Roman" w:cs="Times New Roman"/>
        <w:b/>
        <w:sz w:val="24"/>
        <w:szCs w:val="24"/>
      </w:rPr>
      <w:fldChar w:fldCharType="separate"/>
    </w:r>
    <w:r>
      <w:rPr>
        <w:rFonts w:ascii="Times New Roman" w:eastAsia="Times New Roman" w:hAnsi="Times New Roman" w:cs="Times New Roman"/>
        <w:b/>
        <w:sz w:val="24"/>
        <w:szCs w:val="24"/>
      </w:rPr>
      <w:t>16</w:t>
    </w:r>
    <w:r w:rsidRPr="00616F2A">
      <w:rPr>
        <w:rFonts w:ascii="Times New Roman" w:eastAsia="Cambria" w:hAnsi="Times New Roman" w:cs="Times New Roman"/>
        <w:b/>
        <w:sz w:val="24"/>
        <w:szCs w:val="24"/>
      </w:rPr>
      <w:fldChar w:fldCharType="end"/>
    </w:r>
    <w:r w:rsidRPr="00616F2A">
      <w:rPr>
        <w:rFonts w:ascii="Times New Roman" w:eastAsia="Cambria" w:hAnsi="Times New Roman" w:cs="Times New Roman"/>
        <w:b/>
        <w:sz w:val="24"/>
        <w:szCs w:val="24"/>
      </w:rPr>
      <w:t xml:space="preserve">             </w:t>
    </w:r>
    <w:r>
      <w:rPr>
        <w:rFonts w:ascii="Times New Roman" w:eastAsia="Cambria" w:hAnsi="Times New Roman" w:cs="Times New Roman"/>
        <w:b/>
        <w:sz w:val="24"/>
        <w:szCs w:val="24"/>
      </w:rPr>
      <w:t xml:space="preserve">                              </w:t>
    </w:r>
    <w:proofErr w:type="spellStart"/>
    <w:proofErr w:type="gramStart"/>
    <w:r>
      <w:rPr>
        <w:rFonts w:ascii="Times New Roman" w:eastAsia="Cambria" w:hAnsi="Times New Roman" w:cs="Times New Roman"/>
        <w:b/>
        <w:sz w:val="24"/>
        <w:szCs w:val="24"/>
      </w:rPr>
      <w:t>NIEIT,</w:t>
    </w:r>
    <w:r w:rsidRPr="00616F2A">
      <w:rPr>
        <w:rFonts w:ascii="Times New Roman" w:eastAsia="Cambria" w:hAnsi="Times New Roman" w:cs="Times New Roman"/>
        <w:b/>
        <w:sz w:val="24"/>
        <w:szCs w:val="24"/>
      </w:rPr>
      <w:t>Mysuru</w:t>
    </w:r>
    <w:proofErr w:type="spellEnd"/>
    <w:proofErr w:type="gramEnd"/>
  </w:p>
  <w:p w14:paraId="752112A1" w14:textId="2E47A38D" w:rsidR="00266EBB" w:rsidRPr="00616F2A" w:rsidRDefault="00266EBB" w:rsidP="00266EBB">
    <w:pPr>
      <w:pBdr>
        <w:top w:val="thinThickSmallGap" w:sz="24" w:space="1" w:color="auto"/>
      </w:pBdr>
      <w:tabs>
        <w:tab w:val="left" w:pos="7282"/>
      </w:tabs>
      <w:spacing w:after="0"/>
      <w:rPr>
        <w:rFonts w:ascii="Times New Roman" w:hAnsi="Times New Roman" w:cs="Times New Roman"/>
        <w:b/>
        <w:sz w:val="24"/>
        <w:szCs w:val="24"/>
      </w:rPr>
    </w:pPr>
  </w:p>
  <w:p w14:paraId="10D4A6DF" w14:textId="77777777" w:rsidR="00266EBB" w:rsidRPr="00266EBB" w:rsidRDefault="00266EBB" w:rsidP="00266EBB">
    <w:pPr>
      <w:pStyle w:val="Footer"/>
    </w:pPr>
  </w:p>
  <w:p w14:paraId="0F7E135D" w14:textId="2CE873DE" w:rsidR="00616F2A" w:rsidRPr="00266EBB" w:rsidRDefault="00616F2A" w:rsidP="00266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0E2D1" w14:textId="77777777" w:rsidR="006C6BCD" w:rsidRDefault="006C6BCD" w:rsidP="00A330AA">
      <w:pPr>
        <w:spacing w:after="0" w:line="240" w:lineRule="auto"/>
      </w:pPr>
      <w:r>
        <w:separator/>
      </w:r>
    </w:p>
  </w:footnote>
  <w:footnote w:type="continuationSeparator" w:id="0">
    <w:p w14:paraId="24C21788" w14:textId="77777777" w:rsidR="006C6BCD" w:rsidRDefault="006C6BCD" w:rsidP="00A330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F340A" w14:textId="09AA4D55" w:rsidR="00A330AA" w:rsidRPr="00616F2A" w:rsidRDefault="00A330AA" w:rsidP="008A234F">
    <w:pPr>
      <w:pStyle w:val="Header"/>
      <w:pBdr>
        <w:bottom w:val="thinThickSmallGap" w:sz="24" w:space="15" w:color="auto"/>
      </w:pBdr>
      <w:rPr>
        <w:rFonts w:ascii="Times New Roman" w:hAnsi="Times New Roman" w:cs="Times New Roman"/>
        <w:b/>
        <w:sz w:val="24"/>
        <w:szCs w:val="24"/>
      </w:rPr>
    </w:pPr>
    <w:r w:rsidRPr="00616F2A">
      <w:rPr>
        <w:b/>
        <w:sz w:val="24"/>
        <w:szCs w:val="24"/>
      </w:rPr>
      <w:t>Online</w:t>
    </w:r>
    <w:r w:rsidR="008A234F">
      <w:rPr>
        <w:b/>
        <w:sz w:val="24"/>
        <w:szCs w:val="24"/>
      </w:rPr>
      <w:t xml:space="preserve"> Voting System</w:t>
    </w:r>
    <w:r w:rsidR="0053516B">
      <w:rPr>
        <w:b/>
        <w:sz w:val="24"/>
        <w:szCs w:val="24"/>
      </w:rPr>
      <w:t xml:space="preserve">                                                                                                      20</w:t>
    </w:r>
    <w:r w:rsidR="008A234F">
      <w:rPr>
        <w:b/>
        <w:sz w:val="24"/>
        <w:szCs w:val="24"/>
      </w:rPr>
      <w:t>20</w:t>
    </w:r>
    <w:r w:rsidR="0053516B">
      <w:rPr>
        <w:b/>
        <w:sz w:val="24"/>
        <w:szCs w:val="24"/>
      </w:rPr>
      <w:t>-</w:t>
    </w:r>
    <w:r w:rsidR="008A234F">
      <w:rPr>
        <w:b/>
        <w:sz w:val="24"/>
        <w:szCs w:val="24"/>
      </w:rPr>
      <w:t>21</w:t>
    </w:r>
  </w:p>
  <w:p w14:paraId="505C1E4D" w14:textId="77777777" w:rsidR="00A330AA" w:rsidRDefault="00A330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1"/>
    <w:lvl w:ilvl="0">
      <w:start w:val="1"/>
      <w:numFmt w:val="decimal"/>
      <w:lvlText w:val="%1)"/>
      <w:lvlJc w:val="left"/>
      <w:pPr>
        <w:tabs>
          <w:tab w:val="num" w:pos="0"/>
        </w:tabs>
        <w:ind w:left="1080" w:hanging="360"/>
      </w:pPr>
      <w:rPr>
        <w:rFonts w:hint="default"/>
      </w:rPr>
    </w:lvl>
  </w:abstractNum>
  <w:abstractNum w:abstractNumId="1" w15:restartNumberingAfterBreak="0">
    <w:nsid w:val="00000003"/>
    <w:multiLevelType w:val="singleLevel"/>
    <w:tmpl w:val="7BA04E04"/>
    <w:name w:val="WW8Num2"/>
    <w:lvl w:ilvl="0">
      <w:start w:val="1"/>
      <w:numFmt w:val="lowerRoman"/>
      <w:lvlText w:val="%1."/>
      <w:lvlJc w:val="right"/>
      <w:pPr>
        <w:tabs>
          <w:tab w:val="num" w:pos="0"/>
        </w:tabs>
        <w:ind w:left="720" w:hanging="360"/>
      </w:pPr>
      <w:rPr>
        <w:b/>
        <w:bCs w:val="0"/>
        <w:sz w:val="28"/>
        <w:szCs w:val="36"/>
      </w:rPr>
    </w:lvl>
  </w:abstractNum>
  <w:abstractNum w:abstractNumId="2" w15:restartNumberingAfterBreak="0">
    <w:nsid w:val="00000004"/>
    <w:multiLevelType w:val="singleLevel"/>
    <w:tmpl w:val="00000004"/>
    <w:name w:val="WW8Num7"/>
    <w:lvl w:ilvl="0">
      <w:start w:val="1"/>
      <w:numFmt w:val="bullet"/>
      <w:lvlText w:val=""/>
      <w:lvlJc w:val="left"/>
      <w:pPr>
        <w:tabs>
          <w:tab w:val="num" w:pos="870"/>
        </w:tabs>
        <w:ind w:left="870" w:hanging="360"/>
      </w:pPr>
      <w:rPr>
        <w:rFonts w:ascii="Symbol" w:hAnsi="Symbol" w:cs="Symbol" w:hint="default"/>
      </w:rPr>
    </w:lvl>
  </w:abstractNum>
  <w:abstractNum w:abstractNumId="3" w15:restartNumberingAfterBreak="0">
    <w:nsid w:val="00000005"/>
    <w:multiLevelType w:val="singleLevel"/>
    <w:tmpl w:val="00000005"/>
    <w:name w:val="WW8Num11"/>
    <w:lvl w:ilvl="0">
      <w:start w:val="1"/>
      <w:numFmt w:val="lowerRoman"/>
      <w:lvlText w:val="%1."/>
      <w:lvlJc w:val="right"/>
      <w:pPr>
        <w:tabs>
          <w:tab w:val="num" w:pos="0"/>
        </w:tabs>
        <w:ind w:left="1440" w:hanging="360"/>
      </w:pPr>
      <w:rPr>
        <w:b w:val="0"/>
      </w:rPr>
    </w:lvl>
  </w:abstractNum>
  <w:abstractNum w:abstractNumId="4" w15:restartNumberingAfterBreak="0">
    <w:nsid w:val="00000006"/>
    <w:multiLevelType w:val="multilevel"/>
    <w:tmpl w:val="00000006"/>
    <w:name w:val="WW8Num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szCs w:val="36"/>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0000009"/>
    <w:multiLevelType w:val="singleLevel"/>
    <w:tmpl w:val="00000009"/>
    <w:name w:val="WW8Num15"/>
    <w:lvl w:ilvl="0">
      <w:start w:val="1"/>
      <w:numFmt w:val="bullet"/>
      <w:lvlText w:val=""/>
      <w:lvlJc w:val="left"/>
      <w:pPr>
        <w:tabs>
          <w:tab w:val="num" w:pos="720"/>
        </w:tabs>
        <w:ind w:left="720" w:hanging="360"/>
      </w:pPr>
      <w:rPr>
        <w:rFonts w:ascii="Wingdings" w:hAnsi="Wingdings" w:cs="Wingdings" w:hint="default"/>
      </w:rPr>
    </w:lvl>
  </w:abstractNum>
  <w:abstractNum w:abstractNumId="6" w15:restartNumberingAfterBreak="0">
    <w:nsid w:val="0000000B"/>
    <w:multiLevelType w:val="singleLevel"/>
    <w:tmpl w:val="0000000B"/>
    <w:name w:val="WW8Num18"/>
    <w:lvl w:ilvl="0">
      <w:start w:val="1"/>
      <w:numFmt w:val="bullet"/>
      <w:lvlText w:val=""/>
      <w:lvlJc w:val="left"/>
      <w:pPr>
        <w:tabs>
          <w:tab w:val="num" w:pos="720"/>
        </w:tabs>
        <w:ind w:left="720" w:hanging="360"/>
      </w:pPr>
      <w:rPr>
        <w:rFonts w:ascii="Wingdings" w:hAnsi="Wingdings" w:cs="Wingdings" w:hint="default"/>
      </w:rPr>
    </w:lvl>
  </w:abstractNum>
  <w:abstractNum w:abstractNumId="7" w15:restartNumberingAfterBreak="0">
    <w:nsid w:val="0000000D"/>
    <w:multiLevelType w:val="multilevel"/>
    <w:tmpl w:val="0000000D"/>
    <w:name w:val="WW8Num2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szCs w:val="36"/>
      </w:rPr>
    </w:lvl>
    <w:lvl w:ilvl="2">
      <w:start w:val="1"/>
      <w:numFmt w:val="decimal"/>
      <w:lvlText w:val="%3)"/>
      <w:lvlJc w:val="left"/>
      <w:pPr>
        <w:tabs>
          <w:tab w:val="num" w:pos="0"/>
        </w:tabs>
        <w:ind w:left="2160" w:hanging="360"/>
      </w:pPr>
      <w:rPr>
        <w:rFonts w:hint="default"/>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000000E"/>
    <w:multiLevelType w:val="multilevel"/>
    <w:tmpl w:val="000000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Courier New" w:hAnsi="Courier New" w:cs="Courier New" w:hint="default"/>
        <w:sz w:val="20"/>
        <w:szCs w:val="36"/>
      </w:rPr>
    </w:lvl>
    <w:lvl w:ilvl="2">
      <w:start w:val="1"/>
      <w:numFmt w:val="decimal"/>
      <w:lvlText w:val="%3)"/>
      <w:lvlJc w:val="left"/>
      <w:pPr>
        <w:tabs>
          <w:tab w:val="num" w:pos="0"/>
        </w:tabs>
        <w:ind w:left="2160" w:hanging="360"/>
      </w:pPr>
      <w:rPr>
        <w:rFonts w:hint="default"/>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0000000F"/>
    <w:multiLevelType w:val="multilevel"/>
    <w:tmpl w:val="0000000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Courier New" w:hAnsi="Courier New" w:cs="Courier New" w:hint="default"/>
        <w:sz w:val="20"/>
        <w:szCs w:val="36"/>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1518709A"/>
    <w:multiLevelType w:val="hybridMultilevel"/>
    <w:tmpl w:val="6F929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5153F1"/>
    <w:multiLevelType w:val="hybridMultilevel"/>
    <w:tmpl w:val="97BEED18"/>
    <w:lvl w:ilvl="0" w:tplc="04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4F2636C8"/>
    <w:multiLevelType w:val="hybridMultilevel"/>
    <w:tmpl w:val="41D289D6"/>
    <w:lvl w:ilvl="0" w:tplc="04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8895613"/>
    <w:multiLevelType w:val="hybridMultilevel"/>
    <w:tmpl w:val="D0062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DED0CE0"/>
    <w:multiLevelType w:val="hybridMultilevel"/>
    <w:tmpl w:val="B0B22E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FB47C3"/>
    <w:multiLevelType w:val="hybridMultilevel"/>
    <w:tmpl w:val="BAEED7DE"/>
    <w:lvl w:ilvl="0" w:tplc="0409000B">
      <w:start w:val="1"/>
      <w:numFmt w:val="bullet"/>
      <w:lvlText w:val=""/>
      <w:lvlJc w:val="left"/>
      <w:pPr>
        <w:ind w:left="810" w:hanging="360"/>
      </w:pPr>
      <w:rPr>
        <w:rFonts w:ascii="Wingdings" w:hAnsi="Wingdings" w:hint="default"/>
      </w:rPr>
    </w:lvl>
    <w:lvl w:ilvl="1" w:tplc="40090019">
      <w:start w:val="1"/>
      <w:numFmt w:val="lowerLetter"/>
      <w:lvlText w:val="%2."/>
      <w:lvlJc w:val="left"/>
      <w:pPr>
        <w:ind w:left="1530" w:hanging="360"/>
      </w:pPr>
    </w:lvl>
    <w:lvl w:ilvl="2" w:tplc="4009001B">
      <w:start w:val="1"/>
      <w:numFmt w:val="lowerRoman"/>
      <w:lvlText w:val="%3."/>
      <w:lvlJc w:val="right"/>
      <w:pPr>
        <w:ind w:left="2250" w:hanging="180"/>
      </w:pPr>
    </w:lvl>
    <w:lvl w:ilvl="3" w:tplc="4009000F">
      <w:start w:val="1"/>
      <w:numFmt w:val="decimal"/>
      <w:lvlText w:val="%4."/>
      <w:lvlJc w:val="left"/>
      <w:pPr>
        <w:ind w:left="2970" w:hanging="360"/>
      </w:pPr>
    </w:lvl>
    <w:lvl w:ilvl="4" w:tplc="40090019">
      <w:start w:val="1"/>
      <w:numFmt w:val="lowerLetter"/>
      <w:lvlText w:val="%5."/>
      <w:lvlJc w:val="left"/>
      <w:pPr>
        <w:ind w:left="3690" w:hanging="360"/>
      </w:pPr>
    </w:lvl>
    <w:lvl w:ilvl="5" w:tplc="4009001B">
      <w:start w:val="1"/>
      <w:numFmt w:val="lowerRoman"/>
      <w:lvlText w:val="%6."/>
      <w:lvlJc w:val="right"/>
      <w:pPr>
        <w:ind w:left="4410" w:hanging="180"/>
      </w:pPr>
    </w:lvl>
    <w:lvl w:ilvl="6" w:tplc="4009000F">
      <w:start w:val="1"/>
      <w:numFmt w:val="decimal"/>
      <w:lvlText w:val="%7."/>
      <w:lvlJc w:val="left"/>
      <w:pPr>
        <w:ind w:left="5130" w:hanging="360"/>
      </w:pPr>
    </w:lvl>
    <w:lvl w:ilvl="7" w:tplc="40090019">
      <w:start w:val="1"/>
      <w:numFmt w:val="lowerLetter"/>
      <w:lvlText w:val="%8."/>
      <w:lvlJc w:val="left"/>
      <w:pPr>
        <w:ind w:left="5850" w:hanging="360"/>
      </w:pPr>
    </w:lvl>
    <w:lvl w:ilvl="8" w:tplc="4009001B">
      <w:start w:val="1"/>
      <w:numFmt w:val="lowerRoman"/>
      <w:lvlText w:val="%9."/>
      <w:lvlJc w:val="right"/>
      <w:pPr>
        <w:ind w:left="6570" w:hanging="180"/>
      </w:pPr>
    </w:lvl>
  </w:abstractNum>
  <w:abstractNum w:abstractNumId="16" w15:restartNumberingAfterBreak="0">
    <w:nsid w:val="76AC68A8"/>
    <w:multiLevelType w:val="hybridMultilevel"/>
    <w:tmpl w:val="18107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573DB6"/>
    <w:multiLevelType w:val="hybridMultilevel"/>
    <w:tmpl w:val="F0D00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766DD2"/>
    <w:multiLevelType w:val="hybridMultilevel"/>
    <w:tmpl w:val="A81A7D2E"/>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num w:numId="1">
    <w:abstractNumId w:val="16"/>
  </w:num>
  <w:num w:numId="2">
    <w:abstractNumId w:val="13"/>
  </w:num>
  <w:num w:numId="3">
    <w:abstractNumId w:val="17"/>
  </w:num>
  <w:num w:numId="4">
    <w:abstractNumId w:val="10"/>
  </w:num>
  <w:num w:numId="5">
    <w:abstractNumId w:val="11"/>
  </w:num>
  <w:num w:numId="6">
    <w:abstractNumId w:val="12"/>
  </w:num>
  <w:num w:numId="7">
    <w:abstractNumId w:val="15"/>
  </w:num>
  <w:num w:numId="8">
    <w:abstractNumId w:val="18"/>
  </w:num>
  <w:num w:numId="9">
    <w:abstractNumId w:val="14"/>
  </w:num>
  <w:num w:numId="10">
    <w:abstractNumId w:val="2"/>
  </w:num>
  <w:num w:numId="11">
    <w:abstractNumId w:val="1"/>
  </w:num>
  <w:num w:numId="12">
    <w:abstractNumId w:val="3"/>
  </w:num>
  <w:num w:numId="13">
    <w:abstractNumId w:val="5"/>
  </w:num>
  <w:num w:numId="14">
    <w:abstractNumId w:val="0"/>
  </w:num>
  <w:num w:numId="15">
    <w:abstractNumId w:val="4"/>
  </w:num>
  <w:num w:numId="16">
    <w:abstractNumId w:val="7"/>
  </w:num>
  <w:num w:numId="17">
    <w:abstractNumId w:val="8"/>
  </w:num>
  <w:num w:numId="18">
    <w:abstractNumId w:val="9"/>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0AA"/>
    <w:rsid w:val="00007083"/>
    <w:rsid w:val="000921A7"/>
    <w:rsid w:val="000B7218"/>
    <w:rsid w:val="000D3E7C"/>
    <w:rsid w:val="000D66DF"/>
    <w:rsid w:val="0011287F"/>
    <w:rsid w:val="001471CA"/>
    <w:rsid w:val="0017673A"/>
    <w:rsid w:val="001E1814"/>
    <w:rsid w:val="00266EBB"/>
    <w:rsid w:val="0028209F"/>
    <w:rsid w:val="002909C4"/>
    <w:rsid w:val="003421D6"/>
    <w:rsid w:val="003674F5"/>
    <w:rsid w:val="003934EA"/>
    <w:rsid w:val="0053516B"/>
    <w:rsid w:val="005536A2"/>
    <w:rsid w:val="00597A98"/>
    <w:rsid w:val="005F1A82"/>
    <w:rsid w:val="00616F2A"/>
    <w:rsid w:val="006B3513"/>
    <w:rsid w:val="006B4AD5"/>
    <w:rsid w:val="006C3BFC"/>
    <w:rsid w:val="006C6BCD"/>
    <w:rsid w:val="006D5F34"/>
    <w:rsid w:val="006E5B0F"/>
    <w:rsid w:val="00701F56"/>
    <w:rsid w:val="00796CD3"/>
    <w:rsid w:val="007C1418"/>
    <w:rsid w:val="007C754E"/>
    <w:rsid w:val="00802A55"/>
    <w:rsid w:val="00872A81"/>
    <w:rsid w:val="00884706"/>
    <w:rsid w:val="008A234F"/>
    <w:rsid w:val="008B70D4"/>
    <w:rsid w:val="00946779"/>
    <w:rsid w:val="0094679C"/>
    <w:rsid w:val="009825AE"/>
    <w:rsid w:val="009A7198"/>
    <w:rsid w:val="00A06096"/>
    <w:rsid w:val="00A330AA"/>
    <w:rsid w:val="00A504AA"/>
    <w:rsid w:val="00A86DE6"/>
    <w:rsid w:val="00AA1825"/>
    <w:rsid w:val="00AA3067"/>
    <w:rsid w:val="00B14EC2"/>
    <w:rsid w:val="00B57FA8"/>
    <w:rsid w:val="00B7768A"/>
    <w:rsid w:val="00B84F87"/>
    <w:rsid w:val="00BE0E8A"/>
    <w:rsid w:val="00C44D61"/>
    <w:rsid w:val="00C471E3"/>
    <w:rsid w:val="00CE34CE"/>
    <w:rsid w:val="00CF2179"/>
    <w:rsid w:val="00D92628"/>
    <w:rsid w:val="00D978C7"/>
    <w:rsid w:val="00E401D1"/>
    <w:rsid w:val="00F14330"/>
    <w:rsid w:val="00F21D4A"/>
    <w:rsid w:val="00F877CF"/>
    <w:rsid w:val="00F97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4ECC0"/>
  <w15:chartTrackingRefBased/>
  <w15:docId w15:val="{3AA9AE81-AFD9-4855-A5AF-B1E80574E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A98"/>
  </w:style>
  <w:style w:type="paragraph" w:styleId="Heading2">
    <w:name w:val="heading 2"/>
    <w:next w:val="Normal"/>
    <w:link w:val="Heading2Char"/>
    <w:uiPriority w:val="9"/>
    <w:unhideWhenUsed/>
    <w:qFormat/>
    <w:rsid w:val="009A7198"/>
    <w:pPr>
      <w:keepNext/>
      <w:keepLines/>
      <w:spacing w:after="98"/>
      <w:ind w:left="10" w:hanging="10"/>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0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30AA"/>
  </w:style>
  <w:style w:type="paragraph" w:styleId="Footer">
    <w:name w:val="footer"/>
    <w:basedOn w:val="Normal"/>
    <w:link w:val="FooterChar"/>
    <w:uiPriority w:val="99"/>
    <w:unhideWhenUsed/>
    <w:rsid w:val="00A330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30AA"/>
  </w:style>
  <w:style w:type="paragraph" w:styleId="ListParagraph">
    <w:name w:val="List Paragraph"/>
    <w:basedOn w:val="Normal"/>
    <w:uiPriority w:val="34"/>
    <w:qFormat/>
    <w:rsid w:val="00597A98"/>
    <w:pPr>
      <w:ind w:left="720"/>
      <w:contextualSpacing/>
    </w:pPr>
  </w:style>
  <w:style w:type="paragraph" w:styleId="NormalWeb">
    <w:name w:val="Normal (Web)"/>
    <w:basedOn w:val="Normal"/>
    <w:uiPriority w:val="99"/>
    <w:unhideWhenUsed/>
    <w:rsid w:val="00597A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97A98"/>
    <w:rPr>
      <w:color w:val="0000FF"/>
      <w:u w:val="single"/>
    </w:rPr>
  </w:style>
  <w:style w:type="character" w:customStyle="1" w:styleId="Heading2Char">
    <w:name w:val="Heading 2 Char"/>
    <w:basedOn w:val="DefaultParagraphFont"/>
    <w:link w:val="Heading2"/>
    <w:uiPriority w:val="9"/>
    <w:rsid w:val="009A7198"/>
    <w:rPr>
      <w:rFonts w:ascii="Times New Roman" w:eastAsia="Times New Roman" w:hAnsi="Times New Roman" w:cs="Times New Roman"/>
      <w:b/>
      <w:color w:val="000000"/>
      <w:sz w:val="28"/>
      <w:lang w:eastAsia="en-IN"/>
    </w:rPr>
  </w:style>
  <w:style w:type="character" w:styleId="Strong">
    <w:name w:val="Strong"/>
    <w:uiPriority w:val="22"/>
    <w:qFormat/>
    <w:rsid w:val="009A7198"/>
    <w:rPr>
      <w:b/>
      <w:bCs/>
    </w:rPr>
  </w:style>
  <w:style w:type="paragraph" w:styleId="NoSpacing">
    <w:name w:val="No Spacing"/>
    <w:uiPriority w:val="1"/>
    <w:qFormat/>
    <w:rsid w:val="00B7768A"/>
    <w:pPr>
      <w:spacing w:after="0" w:line="240" w:lineRule="auto"/>
    </w:pPr>
    <w:rPr>
      <w:lang w:val="en-US"/>
    </w:rPr>
  </w:style>
  <w:style w:type="table" w:styleId="TableGrid">
    <w:name w:val="Table Grid"/>
    <w:basedOn w:val="TableNormal"/>
    <w:uiPriority w:val="39"/>
    <w:rsid w:val="003421D6"/>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orld_Wide_Web" TargetMode="External"/><Relationship Id="rId18" Type="http://schemas.openxmlformats.org/officeDocument/2006/relationships/hyperlink" Target="https://en.wikipedia.org/wiki/Accessibility" TargetMode="External"/><Relationship Id="rId26" Type="http://schemas.openxmlformats.org/officeDocument/2006/relationships/hyperlink" Target="https://en.wikipedia.org/wiki/Programming_language" TargetMode="External"/><Relationship Id="rId39" Type="http://schemas.openxmlformats.org/officeDocument/2006/relationships/hyperlink" Target="https://en.wikipedia.org/wiki/Event-driven_programming" TargetMode="External"/><Relationship Id="rId21" Type="http://schemas.openxmlformats.org/officeDocument/2006/relationships/hyperlink" Target="https://en.wikipedia.org/wiki/Braille_display" TargetMode="External"/><Relationship Id="rId34" Type="http://schemas.openxmlformats.org/officeDocument/2006/relationships/hyperlink" Target="https://en.wikipedia.org/wiki/Web_page" TargetMode="External"/><Relationship Id="rId42" Type="http://schemas.openxmlformats.org/officeDocument/2006/relationships/hyperlink" Target="https://en.wikipedia.org/wiki/Object-oriented_programming" TargetMode="External"/><Relationship Id="rId47" Type="http://schemas.openxmlformats.org/officeDocument/2006/relationships/hyperlink" Target="https://en.wikipedia.org/wiki/Regular_expression" TargetMode="External"/><Relationship Id="rId50" Type="http://schemas.openxmlformats.org/officeDocument/2006/relationships/hyperlink" Target="https://en.wikipedia.org/wiki/Client-side" TargetMode="External"/><Relationship Id="rId55" Type="http://schemas.openxmlformats.org/officeDocument/2006/relationships/hyperlink" Target="https://en.wikipedia.org/wiki/Website" TargetMode="External"/><Relationship Id="rId63" Type="http://schemas.openxmlformats.org/officeDocument/2006/relationships/hyperlink" Target="https://en.wikipedia.org/wiki/Sass_(stylesheet_language)" TargetMode="External"/><Relationship Id="rId68" Type="http://schemas.openxmlformats.org/officeDocument/2006/relationships/hyperlink" Target="https://en.wikipedia.org/wiki/Quality_(philosophy)" TargetMode="External"/><Relationship Id="rId76" Type="http://schemas.openxmlformats.org/officeDocument/2006/relationships/image" Target="media/image6.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ackoverflow.com/questions/402161/black-box-vs-white-box-testing" TargetMode="External"/><Relationship Id="rId2" Type="http://schemas.openxmlformats.org/officeDocument/2006/relationships/numbering" Target="numbering.xml"/><Relationship Id="rId16" Type="http://schemas.openxmlformats.org/officeDocument/2006/relationships/hyperlink" Target="https://en.wikipedia.org/wiki/Color" TargetMode="External"/><Relationship Id="rId29" Type="http://schemas.openxmlformats.org/officeDocument/2006/relationships/hyperlink" Target="https://en.wikipedia.org/wiki/Prototype-based_programming" TargetMode="External"/><Relationship Id="rId11" Type="http://schemas.openxmlformats.org/officeDocument/2006/relationships/hyperlink" Target="https://en.wikipedia.org/wiki/Markup_language" TargetMode="External"/><Relationship Id="rId24" Type="http://schemas.openxmlformats.org/officeDocument/2006/relationships/hyperlink" Target="https://en.wikipedia.org/wiki/High-level_programming_language" TargetMode="External"/><Relationship Id="rId32" Type="http://schemas.openxmlformats.org/officeDocument/2006/relationships/hyperlink" Target="https://en.wikipedia.org/wiki/CSS" TargetMode="External"/><Relationship Id="rId37" Type="http://schemas.openxmlformats.org/officeDocument/2006/relationships/hyperlink" Target="https://en.wikipedia.org/wiki/Web_browser" TargetMode="External"/><Relationship Id="rId40" Type="http://schemas.openxmlformats.org/officeDocument/2006/relationships/hyperlink" Target="https://en.wikipedia.org/wiki/Functional_programming" TargetMode="External"/><Relationship Id="rId45" Type="http://schemas.openxmlformats.org/officeDocument/2006/relationships/hyperlink" Target="https://en.wikipedia.org/wiki/Application_programming_interface" TargetMode="External"/><Relationship Id="rId53" Type="http://schemas.openxmlformats.org/officeDocument/2006/relationships/hyperlink" Target="https://en.wikipedia.org/wiki/Free_and_open-source_software" TargetMode="External"/><Relationship Id="rId58" Type="http://schemas.openxmlformats.org/officeDocument/2006/relationships/hyperlink" Target="https://en.wikipedia.org/wiki/CSS" TargetMode="External"/><Relationship Id="rId66" Type="http://schemas.openxmlformats.org/officeDocument/2006/relationships/image" Target="media/image1.png"/><Relationship Id="rId74" Type="http://schemas.openxmlformats.org/officeDocument/2006/relationships/image" Target="media/image4.png"/><Relationship Id="rId79"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hyperlink" Target="https://en.wikipedia.org/wiki/Less_(stylesheet_language)" TargetMode="External"/><Relationship Id="rId82" Type="http://schemas.openxmlformats.org/officeDocument/2006/relationships/header" Target="header1.xml"/><Relationship Id="rId19" Type="http://schemas.openxmlformats.org/officeDocument/2006/relationships/hyperlink" Target="https://en.wikipedia.org/wiki/Web_page" TargetMode="External"/><Relationship Id="rId4" Type="http://schemas.openxmlformats.org/officeDocument/2006/relationships/settings" Target="settings.xml"/><Relationship Id="rId9" Type="http://schemas.openxmlformats.org/officeDocument/2006/relationships/hyperlink" Target="https://en.wikipedia.org/wiki/Style_sheet_language" TargetMode="External"/><Relationship Id="rId14" Type="http://schemas.openxmlformats.org/officeDocument/2006/relationships/hyperlink" Target="https://en.wikipedia.org/wiki/JavaScript" TargetMode="External"/><Relationship Id="rId22" Type="http://schemas.openxmlformats.org/officeDocument/2006/relationships/hyperlink" Target="https://en.wikipedia.org/wiki/Mobile_device" TargetMode="External"/><Relationship Id="rId27" Type="http://schemas.openxmlformats.org/officeDocument/2006/relationships/hyperlink" Target="https://en.wikipedia.org/wiki/Dynamic_programming_language" TargetMode="External"/><Relationship Id="rId30" Type="http://schemas.openxmlformats.org/officeDocument/2006/relationships/hyperlink" Target="https://en.wikipedia.org/wiki/Multi-paradigm_programming_language" TargetMode="External"/><Relationship Id="rId35" Type="http://schemas.openxmlformats.org/officeDocument/2006/relationships/hyperlink" Target="https://en.wikipedia.org/wiki/Web_application" TargetMode="External"/><Relationship Id="rId43" Type="http://schemas.openxmlformats.org/officeDocument/2006/relationships/hyperlink" Target="https://en.wikipedia.org/wiki/Prototype-based_programming" TargetMode="External"/><Relationship Id="rId48" Type="http://schemas.openxmlformats.org/officeDocument/2006/relationships/hyperlink" Target="https://en.wikipedia.org/wiki/Document_Object_Model" TargetMode="External"/><Relationship Id="rId56" Type="http://schemas.openxmlformats.org/officeDocument/2006/relationships/hyperlink" Target="https://en.wikipedia.org/wiki/Web_application" TargetMode="External"/><Relationship Id="rId64" Type="http://schemas.openxmlformats.org/officeDocument/2006/relationships/hyperlink" Target="https://en.wikipedia.org/wiki/Less_(stylesheet_language)" TargetMode="External"/><Relationship Id="rId69" Type="http://schemas.openxmlformats.org/officeDocument/2006/relationships/hyperlink" Target="https://en.wikipedia.org/wiki/Software" TargetMode="External"/><Relationship Id="rId77" Type="http://schemas.openxmlformats.org/officeDocument/2006/relationships/image" Target="media/image7.png"/><Relationship Id="rId8" Type="http://schemas.openxmlformats.org/officeDocument/2006/relationships/hyperlink" Target="https://en.wikipedia.org/wiki/server-side_scripting" TargetMode="External"/><Relationship Id="rId51" Type="http://schemas.openxmlformats.org/officeDocument/2006/relationships/hyperlink" Target="https://en.wikipedia.org/wiki/Server-side" TargetMode="External"/><Relationship Id="rId72" Type="http://schemas.openxmlformats.org/officeDocument/2006/relationships/image" Target="media/image2.png"/><Relationship Id="rId80" Type="http://schemas.openxmlformats.org/officeDocument/2006/relationships/hyperlink" Target="http://www.wikipedia.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HTML" TargetMode="External"/><Relationship Id="rId17" Type="http://schemas.openxmlformats.org/officeDocument/2006/relationships/hyperlink" Target="https://en.wikipedia.org/wiki/Typeface" TargetMode="External"/><Relationship Id="rId25" Type="http://schemas.openxmlformats.org/officeDocument/2006/relationships/hyperlink" Target="https://en.wikipedia.org/wiki/Interpreted_language" TargetMode="External"/><Relationship Id="rId33" Type="http://schemas.openxmlformats.org/officeDocument/2006/relationships/hyperlink" Target="https://en.wikipedia.org/wiki/World_Wide_Web" TargetMode="External"/><Relationship Id="rId38" Type="http://schemas.openxmlformats.org/officeDocument/2006/relationships/hyperlink" Target="https://en.wikipedia.org/wiki/JavaScript_engine" TargetMode="External"/><Relationship Id="rId46" Type="http://schemas.openxmlformats.org/officeDocument/2006/relationships/hyperlink" Target="https://en.wikipedia.org/wiki/Array_data_type" TargetMode="External"/><Relationship Id="rId59" Type="http://schemas.openxmlformats.org/officeDocument/2006/relationships/hyperlink" Target="https://en.wikipedia.org/wiki/Typography" TargetMode="External"/><Relationship Id="rId67" Type="http://schemas.openxmlformats.org/officeDocument/2006/relationships/oleObject" Target="embeddings/oleObject1.bin"/><Relationship Id="rId20" Type="http://schemas.openxmlformats.org/officeDocument/2006/relationships/hyperlink" Target="https://en.wikipedia.org/wiki/Screen_reader" TargetMode="External"/><Relationship Id="rId41" Type="http://schemas.openxmlformats.org/officeDocument/2006/relationships/hyperlink" Target="https://en.wikipedia.org/wiki/Imperative_programming" TargetMode="External"/><Relationship Id="rId54" Type="http://schemas.openxmlformats.org/officeDocument/2006/relationships/hyperlink" Target="https://en.wikipedia.org/wiki/Application_framework" TargetMode="External"/><Relationship Id="rId62" Type="http://schemas.openxmlformats.org/officeDocument/2006/relationships/hyperlink" Target="https://en.wikipedia.org/wiki/Sass_(stylesheet_language)" TargetMode="External"/><Relationship Id="rId70" Type="http://schemas.openxmlformats.org/officeDocument/2006/relationships/hyperlink" Target="https://en.wikipedia.org/wiki/Software_bug" TargetMode="External"/><Relationship Id="rId75" Type="http://schemas.openxmlformats.org/officeDocument/2006/relationships/image" Target="media/image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age_layout" TargetMode="External"/><Relationship Id="rId23" Type="http://schemas.openxmlformats.org/officeDocument/2006/relationships/hyperlink" Target="https://en.wikipedia.org/wiki/Syntax" TargetMode="External"/><Relationship Id="rId28" Type="http://schemas.openxmlformats.org/officeDocument/2006/relationships/hyperlink" Target="https://en.wikipedia.org/wiki/Weak_typing" TargetMode="External"/><Relationship Id="rId36" Type="http://schemas.openxmlformats.org/officeDocument/2006/relationships/hyperlink" Target="https://en.wikipedia.org/wiki/Website" TargetMode="External"/><Relationship Id="rId49" Type="http://schemas.openxmlformats.org/officeDocument/2006/relationships/hyperlink" Target="https://en.wikipedia.org/wiki/Input/output" TargetMode="External"/><Relationship Id="rId57" Type="http://schemas.openxmlformats.org/officeDocument/2006/relationships/hyperlink" Target="https://en.wikipedia.org/wiki/HTML" TargetMode="External"/><Relationship Id="rId10" Type="http://schemas.openxmlformats.org/officeDocument/2006/relationships/hyperlink" Target="https://en.wikipedia.org/wiki/Presentation_semantics" TargetMode="External"/><Relationship Id="rId31" Type="http://schemas.openxmlformats.org/officeDocument/2006/relationships/hyperlink" Target="https://en.wikipedia.org/wiki/HTML" TargetMode="External"/><Relationship Id="rId44" Type="http://schemas.openxmlformats.org/officeDocument/2006/relationships/hyperlink" Target="https://en.wikipedia.org/wiki/Programming_paradigm" TargetMode="External"/><Relationship Id="rId52" Type="http://schemas.openxmlformats.org/officeDocument/2006/relationships/hyperlink" Target="https://en.wikipedia.org/wiki/Portable_Document_Format" TargetMode="External"/><Relationship Id="rId60" Type="http://schemas.openxmlformats.org/officeDocument/2006/relationships/hyperlink" Target="https://en.wikipedia.org/wiki/Front-end_web_development" TargetMode="External"/><Relationship Id="rId65" Type="http://schemas.openxmlformats.org/officeDocument/2006/relationships/hyperlink" Target="https://en.wikipedia.org/wiki/CSS_Grid_Layout" TargetMode="External"/><Relationship Id="rId73" Type="http://schemas.openxmlformats.org/officeDocument/2006/relationships/image" Target="media/image3.png"/><Relationship Id="rId78" Type="http://schemas.openxmlformats.org/officeDocument/2006/relationships/image" Target="media/image8.png"/><Relationship Id="rId81"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2886A-BEC8-4CFA-A683-B2E94B900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21</Pages>
  <Words>3896</Words>
  <Characters>22209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dc:creator>
  <cp:keywords/>
  <dc:description/>
  <cp:lastModifiedBy>pavan p</cp:lastModifiedBy>
  <cp:revision>19</cp:revision>
  <dcterms:created xsi:type="dcterms:W3CDTF">2018-11-23T13:53:00Z</dcterms:created>
  <dcterms:modified xsi:type="dcterms:W3CDTF">2021-01-20T17:55:00Z</dcterms:modified>
</cp:coreProperties>
</file>